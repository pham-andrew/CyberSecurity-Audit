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944875" w:rsidRDefault="008979F6">
      <w:pPr>
        <w:rPr>
          <w:rFonts w:ascii="Garamond" w:eastAsia="Garamond" w:hAnsi="Garamond" w:cs="Garamond"/>
        </w:rPr>
      </w:pPr>
      <w:r>
        <w:rPr>
          <w:rFonts w:ascii="Garamond" w:eastAsia="Garamond" w:hAnsi="Garamond" w:cs="Garamond"/>
        </w:rPr>
        <w:t>de</w:t>
      </w:r>
      <w:r>
        <w:br w:type="page"/>
      </w:r>
      <w:r>
        <w:rPr>
          <w:noProof/>
        </w:rPr>
        <w:drawing>
          <wp:anchor distT="0" distB="0" distL="0" distR="0" simplePos="0" relativeHeight="251658240" behindDoc="0" locked="0" layoutInCell="1" hidden="0" allowOverlap="1">
            <wp:simplePos x="0" y="0"/>
            <wp:positionH relativeFrom="column">
              <wp:posOffset>-1060449</wp:posOffset>
            </wp:positionH>
            <wp:positionV relativeFrom="paragraph">
              <wp:posOffset>-965199</wp:posOffset>
            </wp:positionV>
            <wp:extent cx="7937985" cy="10272686"/>
            <wp:effectExtent l="0" t="0" r="0" b="0"/>
            <wp:wrapSquare wrapText="bothSides" distT="0" distB="0" distL="0" distR="0"/>
            <wp:docPr id="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960" r="960"/>
                    <a:stretch>
                      <a:fillRect/>
                    </a:stretch>
                  </pic:blipFill>
                  <pic:spPr>
                    <a:xfrm>
                      <a:off x="0" y="0"/>
                      <a:ext cx="7937985" cy="10272686"/>
                    </a:xfrm>
                    <a:prstGeom prst="rect">
                      <a:avLst/>
                    </a:prstGeom>
                    <a:ln/>
                  </pic:spPr>
                </pic:pic>
              </a:graphicData>
            </a:graphic>
          </wp:anchor>
        </w:drawing>
      </w:r>
    </w:p>
    <w:p w14:paraId="00000002" w14:textId="77777777" w:rsidR="00944875" w:rsidRDefault="00944875">
      <w:pPr>
        <w:pStyle w:val="Heading1"/>
        <w:jc w:val="center"/>
        <w:rPr>
          <w:sz w:val="36"/>
          <w:szCs w:val="36"/>
        </w:rPr>
      </w:pPr>
      <w:bookmarkStart w:id="0" w:name="_heading=h.gjdgxs" w:colFirst="0" w:colLast="0"/>
      <w:bookmarkEnd w:id="0"/>
    </w:p>
    <w:p w14:paraId="00000003" w14:textId="77777777" w:rsidR="00944875" w:rsidRDefault="00944875">
      <w:pPr>
        <w:pStyle w:val="Heading1"/>
        <w:jc w:val="center"/>
        <w:rPr>
          <w:sz w:val="36"/>
          <w:szCs w:val="36"/>
        </w:rPr>
      </w:pPr>
    </w:p>
    <w:p w14:paraId="00000004" w14:textId="77777777" w:rsidR="00944875" w:rsidRDefault="00944875">
      <w:pPr>
        <w:pStyle w:val="Heading1"/>
        <w:jc w:val="center"/>
        <w:rPr>
          <w:sz w:val="36"/>
          <w:szCs w:val="36"/>
        </w:rPr>
      </w:pPr>
    </w:p>
    <w:p w14:paraId="00000005" w14:textId="77777777" w:rsidR="00944875" w:rsidRDefault="00944875">
      <w:pPr>
        <w:pStyle w:val="Heading1"/>
        <w:jc w:val="center"/>
        <w:rPr>
          <w:sz w:val="36"/>
          <w:szCs w:val="36"/>
        </w:rPr>
      </w:pPr>
    </w:p>
    <w:p w14:paraId="00000006" w14:textId="77777777" w:rsidR="00944875" w:rsidRDefault="008979F6">
      <w:pPr>
        <w:pStyle w:val="Heading1"/>
        <w:jc w:val="center"/>
        <w:rPr>
          <w:sz w:val="36"/>
          <w:szCs w:val="36"/>
        </w:rPr>
      </w:pPr>
      <w:bookmarkStart w:id="1" w:name="_heading=h.30j0zll" w:colFirst="0" w:colLast="0"/>
      <w:bookmarkEnd w:id="1"/>
      <w:r>
        <w:rPr>
          <w:sz w:val="36"/>
          <w:szCs w:val="36"/>
        </w:rPr>
        <w:t>Document Control</w:t>
      </w:r>
    </w:p>
    <w:p w14:paraId="00000007" w14:textId="77777777" w:rsidR="00944875" w:rsidRDefault="00944875">
      <w:pPr>
        <w:rPr>
          <w:rFonts w:ascii="Cambria" w:eastAsia="Cambria" w:hAnsi="Cambria" w:cs="Cambria"/>
          <w:b/>
          <w:sz w:val="24"/>
          <w:szCs w:val="24"/>
        </w:rPr>
      </w:pPr>
    </w:p>
    <w:tbl>
      <w:tblPr>
        <w:tblStyle w:val="a"/>
        <w:tblW w:w="8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70"/>
        <w:gridCol w:w="3555"/>
      </w:tblGrid>
      <w:tr w:rsidR="00944875" w14:paraId="6AB59181" w14:textId="77777777">
        <w:tc>
          <w:tcPr>
            <w:tcW w:w="1875" w:type="dxa"/>
            <w:shd w:val="clear" w:color="auto" w:fill="auto"/>
            <w:tcMar>
              <w:top w:w="100" w:type="dxa"/>
              <w:left w:w="100" w:type="dxa"/>
              <w:bottom w:w="100" w:type="dxa"/>
              <w:right w:w="100" w:type="dxa"/>
            </w:tcMar>
          </w:tcPr>
          <w:p w14:paraId="00000008" w14:textId="77777777" w:rsidR="00944875" w:rsidRDefault="008979F6">
            <w:pPr>
              <w:widowControl w:val="0"/>
              <w:rPr>
                <w:rFonts w:ascii="Cambria" w:eastAsia="Cambria" w:hAnsi="Cambria" w:cs="Cambria"/>
                <w:b/>
              </w:rPr>
            </w:pPr>
            <w:r>
              <w:rPr>
                <w:rFonts w:ascii="Cambria" w:eastAsia="Cambria" w:hAnsi="Cambria" w:cs="Cambria"/>
                <w:b/>
              </w:rPr>
              <w:t>Document Version</w:t>
            </w:r>
          </w:p>
        </w:tc>
        <w:tc>
          <w:tcPr>
            <w:tcW w:w="3270" w:type="dxa"/>
            <w:shd w:val="clear" w:color="auto" w:fill="auto"/>
            <w:tcMar>
              <w:top w:w="100" w:type="dxa"/>
              <w:left w:w="100" w:type="dxa"/>
              <w:bottom w:w="100" w:type="dxa"/>
              <w:right w:w="100" w:type="dxa"/>
            </w:tcMar>
          </w:tcPr>
          <w:p w14:paraId="00000009" w14:textId="77777777" w:rsidR="00944875" w:rsidRDefault="008979F6">
            <w:pPr>
              <w:widowControl w:val="0"/>
              <w:pBdr>
                <w:top w:val="nil"/>
                <w:left w:val="nil"/>
                <w:bottom w:val="nil"/>
                <w:right w:val="nil"/>
                <w:between w:val="nil"/>
              </w:pBdr>
              <w:rPr>
                <w:rFonts w:ascii="Cambria" w:eastAsia="Cambria" w:hAnsi="Cambria" w:cs="Cambria"/>
                <w:b/>
              </w:rPr>
            </w:pPr>
            <w:r>
              <w:rPr>
                <w:rFonts w:ascii="Cambria" w:eastAsia="Cambria" w:hAnsi="Cambria" w:cs="Cambria"/>
                <w:b/>
              </w:rPr>
              <w:t>Owner &amp; Role</w:t>
            </w:r>
          </w:p>
        </w:tc>
        <w:tc>
          <w:tcPr>
            <w:tcW w:w="3555" w:type="dxa"/>
            <w:shd w:val="clear" w:color="auto" w:fill="auto"/>
            <w:tcMar>
              <w:top w:w="100" w:type="dxa"/>
              <w:left w:w="100" w:type="dxa"/>
              <w:bottom w:w="100" w:type="dxa"/>
              <w:right w:w="100" w:type="dxa"/>
            </w:tcMar>
          </w:tcPr>
          <w:p w14:paraId="0000000A" w14:textId="77777777" w:rsidR="00944875" w:rsidRDefault="008979F6">
            <w:pPr>
              <w:widowControl w:val="0"/>
              <w:pBdr>
                <w:top w:val="nil"/>
                <w:left w:val="nil"/>
                <w:bottom w:val="nil"/>
                <w:right w:val="nil"/>
                <w:between w:val="nil"/>
              </w:pBdr>
              <w:rPr>
                <w:rFonts w:ascii="Cambria" w:eastAsia="Cambria" w:hAnsi="Cambria" w:cs="Cambria"/>
                <w:b/>
              </w:rPr>
            </w:pPr>
            <w:r>
              <w:rPr>
                <w:rFonts w:ascii="Cambria" w:eastAsia="Cambria" w:hAnsi="Cambria" w:cs="Cambria"/>
                <w:b/>
              </w:rPr>
              <w:t>Status &amp; comments</w:t>
            </w:r>
          </w:p>
        </w:tc>
      </w:tr>
      <w:tr w:rsidR="00944875" w14:paraId="529BF1BB" w14:textId="77777777">
        <w:tc>
          <w:tcPr>
            <w:tcW w:w="1875" w:type="dxa"/>
            <w:shd w:val="clear" w:color="auto" w:fill="auto"/>
            <w:tcMar>
              <w:top w:w="100" w:type="dxa"/>
              <w:left w:w="100" w:type="dxa"/>
              <w:bottom w:w="100" w:type="dxa"/>
              <w:right w:w="100" w:type="dxa"/>
            </w:tcMar>
          </w:tcPr>
          <w:p w14:paraId="0000000B" w14:textId="77777777" w:rsidR="00944875" w:rsidRDefault="008979F6">
            <w:pPr>
              <w:widowControl w:val="0"/>
              <w:pBdr>
                <w:top w:val="nil"/>
                <w:left w:val="nil"/>
                <w:bottom w:val="nil"/>
                <w:right w:val="nil"/>
                <w:between w:val="nil"/>
              </w:pBdr>
              <w:rPr>
                <w:rFonts w:ascii="Cambria" w:eastAsia="Cambria" w:hAnsi="Cambria" w:cs="Cambria"/>
              </w:rPr>
            </w:pPr>
            <w:r>
              <w:rPr>
                <w:rFonts w:ascii="Cambria" w:eastAsia="Cambria" w:hAnsi="Cambria" w:cs="Cambria"/>
              </w:rPr>
              <w:t>v1.0</w:t>
            </w:r>
          </w:p>
        </w:tc>
        <w:tc>
          <w:tcPr>
            <w:tcW w:w="3270" w:type="dxa"/>
            <w:shd w:val="clear" w:color="auto" w:fill="auto"/>
            <w:tcMar>
              <w:top w:w="100" w:type="dxa"/>
              <w:left w:w="100" w:type="dxa"/>
              <w:bottom w:w="100" w:type="dxa"/>
              <w:right w:w="100" w:type="dxa"/>
            </w:tcMar>
          </w:tcPr>
          <w:p w14:paraId="0000000C" w14:textId="77777777" w:rsidR="00944875" w:rsidRDefault="008979F6">
            <w:pPr>
              <w:widowControl w:val="0"/>
              <w:pBdr>
                <w:top w:val="nil"/>
                <w:left w:val="nil"/>
                <w:bottom w:val="nil"/>
                <w:right w:val="nil"/>
                <w:between w:val="nil"/>
              </w:pBdr>
              <w:rPr>
                <w:rFonts w:ascii="Cambria" w:eastAsia="Cambria" w:hAnsi="Cambria" w:cs="Cambria"/>
              </w:rPr>
            </w:pPr>
            <w:proofErr w:type="spellStart"/>
            <w:r>
              <w:rPr>
                <w:rFonts w:ascii="Cambria" w:eastAsia="Cambria" w:hAnsi="Cambria" w:cs="Cambria"/>
              </w:rPr>
              <w:t>Sagar</w:t>
            </w:r>
            <w:proofErr w:type="spellEnd"/>
            <w:r>
              <w:rPr>
                <w:rFonts w:ascii="Cambria" w:eastAsia="Cambria" w:hAnsi="Cambria" w:cs="Cambria"/>
              </w:rPr>
              <w:t xml:space="preserve"> Bansal – Security Analyst</w:t>
            </w:r>
          </w:p>
        </w:tc>
        <w:tc>
          <w:tcPr>
            <w:tcW w:w="3555" w:type="dxa"/>
            <w:shd w:val="clear" w:color="auto" w:fill="auto"/>
            <w:tcMar>
              <w:top w:w="100" w:type="dxa"/>
              <w:left w:w="100" w:type="dxa"/>
              <w:bottom w:w="100" w:type="dxa"/>
              <w:right w:w="100" w:type="dxa"/>
            </w:tcMar>
          </w:tcPr>
          <w:p w14:paraId="0000000D" w14:textId="77777777" w:rsidR="00944875" w:rsidRDefault="008979F6">
            <w:pPr>
              <w:widowControl w:val="0"/>
              <w:pBdr>
                <w:top w:val="nil"/>
                <w:left w:val="nil"/>
                <w:bottom w:val="nil"/>
                <w:right w:val="nil"/>
                <w:between w:val="nil"/>
              </w:pBdr>
              <w:rPr>
                <w:rFonts w:ascii="Cambria" w:eastAsia="Cambria" w:hAnsi="Cambria" w:cs="Cambria"/>
              </w:rPr>
            </w:pPr>
            <w:r>
              <w:rPr>
                <w:rFonts w:ascii="Cambria" w:eastAsia="Cambria" w:hAnsi="Cambria" w:cs="Cambria"/>
              </w:rPr>
              <w:t>Internal Draft {Restricted Scope)</w:t>
            </w:r>
          </w:p>
        </w:tc>
      </w:tr>
    </w:tbl>
    <w:p w14:paraId="0000000E" w14:textId="77777777" w:rsidR="00944875" w:rsidRDefault="00944875">
      <w:pPr>
        <w:jc w:val="right"/>
        <w:rPr>
          <w:rFonts w:ascii="Cambria" w:eastAsia="Cambria" w:hAnsi="Cambria" w:cs="Cambria"/>
          <w:b/>
          <w:sz w:val="24"/>
          <w:szCs w:val="24"/>
        </w:rPr>
      </w:pPr>
    </w:p>
    <w:p w14:paraId="0000000F" w14:textId="77777777" w:rsidR="00944875" w:rsidRDefault="00944875">
      <w:pPr>
        <w:jc w:val="right"/>
        <w:rPr>
          <w:rFonts w:ascii="Cambria" w:eastAsia="Cambria" w:hAnsi="Cambria" w:cs="Cambria"/>
          <w:b/>
          <w:sz w:val="24"/>
          <w:szCs w:val="24"/>
        </w:rPr>
      </w:pPr>
    </w:p>
    <w:p w14:paraId="00000010" w14:textId="77777777" w:rsidR="00944875" w:rsidRDefault="00944875">
      <w:pPr>
        <w:widowControl w:val="0"/>
        <w:pBdr>
          <w:top w:val="nil"/>
          <w:left w:val="nil"/>
          <w:bottom w:val="nil"/>
          <w:right w:val="nil"/>
          <w:between w:val="nil"/>
        </w:pBdr>
        <w:spacing w:line="276" w:lineRule="auto"/>
        <w:rPr>
          <w:rFonts w:ascii="Cambria" w:eastAsia="Cambria" w:hAnsi="Cambria" w:cs="Cambria"/>
        </w:rPr>
      </w:pPr>
    </w:p>
    <w:p w14:paraId="00000011" w14:textId="77777777" w:rsidR="00944875" w:rsidRDefault="00944875">
      <w:pPr>
        <w:jc w:val="right"/>
        <w:rPr>
          <w:rFonts w:ascii="Cambria" w:eastAsia="Cambria" w:hAnsi="Cambria" w:cs="Cambria"/>
          <w:b/>
          <w:sz w:val="24"/>
          <w:szCs w:val="24"/>
        </w:rPr>
      </w:pPr>
    </w:p>
    <w:p w14:paraId="00000012" w14:textId="77777777" w:rsidR="00944875" w:rsidRDefault="008979F6">
      <w:pPr>
        <w:pStyle w:val="Heading1"/>
        <w:rPr>
          <w:rFonts w:ascii="Cambria" w:eastAsia="Cambria" w:hAnsi="Cambria" w:cs="Cambria"/>
        </w:rPr>
      </w:pPr>
      <w:bookmarkStart w:id="2" w:name="_heading=h.1fob9te" w:colFirst="0" w:colLast="0"/>
      <w:bookmarkEnd w:id="2"/>
      <w:r>
        <w:br w:type="page"/>
      </w:r>
    </w:p>
    <w:p w14:paraId="00000013" w14:textId="77777777" w:rsidR="00944875" w:rsidRDefault="00944875">
      <w:pPr>
        <w:pStyle w:val="Heading1"/>
        <w:rPr>
          <w:rFonts w:ascii="Cambria" w:eastAsia="Cambria" w:hAnsi="Cambria" w:cs="Cambria"/>
        </w:rPr>
      </w:pPr>
    </w:p>
    <w:p w14:paraId="00000014" w14:textId="77777777" w:rsidR="00944875" w:rsidRDefault="00944875">
      <w:pPr>
        <w:pStyle w:val="Heading1"/>
        <w:rPr>
          <w:rFonts w:ascii="Cambria" w:eastAsia="Cambria" w:hAnsi="Cambria" w:cs="Cambria"/>
        </w:rPr>
      </w:pPr>
    </w:p>
    <w:p w14:paraId="00000015" w14:textId="77777777" w:rsidR="00944875" w:rsidRDefault="008979F6">
      <w:pPr>
        <w:pStyle w:val="Heading1"/>
        <w:rPr>
          <w:sz w:val="36"/>
          <w:szCs w:val="36"/>
        </w:rPr>
      </w:pPr>
      <w:bookmarkStart w:id="3" w:name="_heading=h.3znysh7" w:colFirst="0" w:colLast="0"/>
      <w:bookmarkEnd w:id="3"/>
      <w:r>
        <w:rPr>
          <w:sz w:val="36"/>
          <w:szCs w:val="36"/>
        </w:rPr>
        <w:t>Legal Disclaimer</w:t>
      </w:r>
    </w:p>
    <w:p w14:paraId="00000016" w14:textId="77777777" w:rsidR="00944875" w:rsidRDefault="008979F6">
      <w:pPr>
        <w:rPr>
          <w:rFonts w:ascii="Cambria" w:eastAsia="Cambria" w:hAnsi="Cambria" w:cs="Cambria"/>
          <w:sz w:val="28"/>
          <w:szCs w:val="28"/>
        </w:rPr>
      </w:pPr>
      <w:r>
        <w:rPr>
          <w:rFonts w:ascii="Cambria" w:eastAsia="Cambria" w:hAnsi="Cambria" w:cs="Cambria"/>
          <w:sz w:val="28"/>
          <w:szCs w:val="28"/>
        </w:rPr>
        <w:t xml:space="preserve">The content of this report is highly confidential and may include critical information on Example Corp systems, network, and applications. The report should be shared only with intended parties. </w:t>
      </w:r>
    </w:p>
    <w:p w14:paraId="00000017" w14:textId="77777777" w:rsidR="00944875" w:rsidRDefault="00944875">
      <w:pPr>
        <w:rPr>
          <w:rFonts w:ascii="Cambria" w:eastAsia="Cambria" w:hAnsi="Cambria" w:cs="Cambria"/>
          <w:sz w:val="28"/>
          <w:szCs w:val="28"/>
        </w:rPr>
      </w:pPr>
    </w:p>
    <w:p w14:paraId="00000018" w14:textId="77777777" w:rsidR="00944875" w:rsidRDefault="008979F6">
      <w:pPr>
        <w:rPr>
          <w:rFonts w:ascii="Cambria" w:eastAsia="Cambria" w:hAnsi="Cambria" w:cs="Cambria"/>
          <w:sz w:val="28"/>
          <w:szCs w:val="28"/>
        </w:rPr>
      </w:pPr>
      <w:r>
        <w:rPr>
          <w:rFonts w:ascii="Cambria" w:eastAsia="Cambria" w:hAnsi="Cambria" w:cs="Cambria"/>
          <w:sz w:val="28"/>
          <w:szCs w:val="28"/>
        </w:rPr>
        <w:t>Although maximum effort has been applied to make this repor</w:t>
      </w:r>
      <w:r>
        <w:rPr>
          <w:rFonts w:ascii="Cambria" w:eastAsia="Cambria" w:hAnsi="Cambria" w:cs="Cambria"/>
          <w:sz w:val="28"/>
          <w:szCs w:val="28"/>
        </w:rPr>
        <w:t xml:space="preserve">t accurate, Example Corp, Security Audit Team cannot be held responsible for inaccuracies or system changes after the report has been issued since new vulnerabilities may be found once the tests are completed. </w:t>
      </w:r>
    </w:p>
    <w:p w14:paraId="00000019" w14:textId="77777777" w:rsidR="00944875" w:rsidRDefault="00944875">
      <w:pPr>
        <w:rPr>
          <w:rFonts w:ascii="Cambria" w:eastAsia="Cambria" w:hAnsi="Cambria" w:cs="Cambria"/>
          <w:sz w:val="28"/>
          <w:szCs w:val="28"/>
        </w:rPr>
      </w:pPr>
    </w:p>
    <w:p w14:paraId="0000001A" w14:textId="77777777" w:rsidR="00944875" w:rsidRDefault="008979F6">
      <w:pPr>
        <w:rPr>
          <w:rFonts w:ascii="Cambria" w:eastAsia="Cambria" w:hAnsi="Cambria" w:cs="Cambria"/>
          <w:sz w:val="28"/>
          <w:szCs w:val="28"/>
        </w:rPr>
      </w:pPr>
      <w:r>
        <w:rPr>
          <w:rFonts w:ascii="Cambria" w:eastAsia="Cambria" w:hAnsi="Cambria" w:cs="Cambria"/>
          <w:sz w:val="28"/>
          <w:szCs w:val="28"/>
        </w:rPr>
        <w:t>Guidance should be taken from a Legal Counse</w:t>
      </w:r>
      <w:r>
        <w:rPr>
          <w:rFonts w:ascii="Cambria" w:eastAsia="Cambria" w:hAnsi="Cambria" w:cs="Cambria"/>
          <w:sz w:val="28"/>
          <w:szCs w:val="28"/>
        </w:rPr>
        <w:t xml:space="preserve">l, CISO and Blue Team on how best to implement the recommendations. </w:t>
      </w:r>
    </w:p>
    <w:p w14:paraId="0000001B" w14:textId="77777777" w:rsidR="00944875" w:rsidRDefault="00944875">
      <w:pPr>
        <w:rPr>
          <w:rFonts w:ascii="Cambria" w:eastAsia="Cambria" w:hAnsi="Cambria" w:cs="Cambria"/>
          <w:sz w:val="28"/>
          <w:szCs w:val="28"/>
        </w:rPr>
      </w:pPr>
    </w:p>
    <w:p w14:paraId="0000001C" w14:textId="77777777" w:rsidR="00944875" w:rsidRDefault="008979F6">
      <w:pPr>
        <w:rPr>
          <w:rFonts w:ascii="Cambria" w:eastAsia="Cambria" w:hAnsi="Cambria" w:cs="Cambria"/>
          <w:sz w:val="28"/>
          <w:szCs w:val="28"/>
        </w:rPr>
      </w:pPr>
      <w:r>
        <w:rPr>
          <w:rFonts w:ascii="Cambria" w:eastAsia="Cambria" w:hAnsi="Cambria" w:cs="Cambria"/>
          <w:sz w:val="28"/>
          <w:szCs w:val="28"/>
        </w:rPr>
        <w:t>All other information and the formats, methods, and reporting approaches is the intellectual property of Example Corp and is considered proprietary information and is provided for the pu</w:t>
      </w:r>
      <w:r>
        <w:rPr>
          <w:rFonts w:ascii="Cambria" w:eastAsia="Cambria" w:hAnsi="Cambria" w:cs="Cambria"/>
          <w:sz w:val="28"/>
          <w:szCs w:val="28"/>
        </w:rPr>
        <w:t xml:space="preserve">rpose of internal use only.  </w:t>
      </w:r>
    </w:p>
    <w:p w14:paraId="0000001D" w14:textId="77777777" w:rsidR="00944875" w:rsidRDefault="00944875">
      <w:pPr>
        <w:rPr>
          <w:rFonts w:ascii="Cambria" w:eastAsia="Cambria" w:hAnsi="Cambria" w:cs="Cambria"/>
          <w:sz w:val="28"/>
          <w:szCs w:val="28"/>
        </w:rPr>
      </w:pPr>
    </w:p>
    <w:p w14:paraId="0000001E" w14:textId="77777777" w:rsidR="00944875" w:rsidRDefault="008979F6">
      <w:pPr>
        <w:rPr>
          <w:rFonts w:ascii="Cambria" w:eastAsia="Cambria" w:hAnsi="Cambria" w:cs="Cambria"/>
          <w:sz w:val="28"/>
          <w:szCs w:val="28"/>
        </w:rPr>
      </w:pPr>
      <w:r>
        <w:rPr>
          <w:rFonts w:ascii="Cambria" w:eastAsia="Cambria" w:hAnsi="Cambria" w:cs="Cambria"/>
          <w:sz w:val="28"/>
          <w:szCs w:val="28"/>
        </w:rPr>
        <w:t>Any copying, distribution, or use of any of the information set forth herein or in any attachments hereto form outside of Example Corp authorized representatives is strictly prohibited.</w:t>
      </w:r>
    </w:p>
    <w:p w14:paraId="0000001F" w14:textId="77777777" w:rsidR="00944875" w:rsidRDefault="008979F6">
      <w:pPr>
        <w:rPr>
          <w:rFonts w:ascii="Arial Black" w:eastAsia="Arial Black" w:hAnsi="Arial Black" w:cs="Arial Black"/>
          <w:b/>
          <w:sz w:val="32"/>
          <w:szCs w:val="32"/>
        </w:rPr>
      </w:pPr>
      <w:r>
        <w:br w:type="page"/>
      </w:r>
    </w:p>
    <w:p w14:paraId="00000020" w14:textId="77777777" w:rsidR="00944875" w:rsidRDefault="008979F6">
      <w:pPr>
        <w:pStyle w:val="Heading1"/>
        <w:jc w:val="center"/>
        <w:rPr>
          <w:sz w:val="36"/>
          <w:szCs w:val="36"/>
        </w:rPr>
      </w:pPr>
      <w:bookmarkStart w:id="4" w:name="_heading=h.2et92p0" w:colFirst="0" w:colLast="0"/>
      <w:bookmarkEnd w:id="4"/>
      <w:r>
        <w:rPr>
          <w:sz w:val="36"/>
          <w:szCs w:val="36"/>
        </w:rPr>
        <w:lastRenderedPageBreak/>
        <w:t>Table of Contents</w:t>
      </w:r>
    </w:p>
    <w:p w14:paraId="00000021" w14:textId="77777777" w:rsidR="00944875" w:rsidRDefault="00944875">
      <w:pPr>
        <w:keepNext/>
        <w:keepLines/>
        <w:pBdr>
          <w:top w:val="nil"/>
          <w:left w:val="nil"/>
          <w:bottom w:val="nil"/>
          <w:right w:val="nil"/>
          <w:between w:val="nil"/>
        </w:pBdr>
        <w:spacing w:before="480" w:line="276" w:lineRule="auto"/>
        <w:rPr>
          <w:rFonts w:ascii="Cambria" w:eastAsia="Cambria" w:hAnsi="Cambria" w:cs="Cambria"/>
          <w:b/>
          <w:color w:val="366091"/>
          <w:sz w:val="56"/>
          <w:szCs w:val="56"/>
        </w:rPr>
      </w:pPr>
    </w:p>
    <w:sdt>
      <w:sdtPr>
        <w:id w:val="-1086000596"/>
        <w:docPartObj>
          <w:docPartGallery w:val="Table of Contents"/>
          <w:docPartUnique/>
        </w:docPartObj>
      </w:sdtPr>
      <w:sdtEndPr/>
      <w:sdtContent>
        <w:p w14:paraId="00000022" w14:textId="77777777" w:rsidR="00944875" w:rsidRDefault="008979F6">
          <w:pPr>
            <w:pBdr>
              <w:top w:val="nil"/>
              <w:left w:val="nil"/>
              <w:bottom w:val="nil"/>
              <w:right w:val="nil"/>
              <w:between w:val="nil"/>
            </w:pBdr>
            <w:tabs>
              <w:tab w:val="right" w:pos="9350"/>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color w:val="000000"/>
              </w:rPr>
              <w:t>Document Control</w:t>
            </w:r>
            <w:r>
              <w:rPr>
                <w:color w:val="000000"/>
              </w:rPr>
              <w:tab/>
              <w:t>2</w:t>
            </w:r>
          </w:hyperlink>
        </w:p>
        <w:p w14:paraId="00000023" w14:textId="77777777" w:rsidR="00944875" w:rsidRDefault="008979F6">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3znysh7">
            <w:r>
              <w:rPr>
                <w:color w:val="000000"/>
              </w:rPr>
              <w:t>Legal Disclaimer</w:t>
            </w:r>
            <w:r>
              <w:rPr>
                <w:color w:val="000000"/>
              </w:rPr>
              <w:tab/>
              <w:t>3</w:t>
            </w:r>
          </w:hyperlink>
        </w:p>
        <w:p w14:paraId="00000024" w14:textId="77777777" w:rsidR="00944875" w:rsidRDefault="008979F6">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2et92p0">
            <w:r>
              <w:rPr>
                <w:color w:val="000000"/>
              </w:rPr>
              <w:t>Table of Contents</w:t>
            </w:r>
            <w:r>
              <w:rPr>
                <w:color w:val="000000"/>
              </w:rPr>
              <w:tab/>
              <w:t>4</w:t>
            </w:r>
          </w:hyperlink>
        </w:p>
        <w:p w14:paraId="00000025" w14:textId="77777777" w:rsidR="00944875" w:rsidRDefault="008979F6">
          <w:pPr>
            <w:pBdr>
              <w:top w:val="nil"/>
              <w:left w:val="nil"/>
              <w:bottom w:val="nil"/>
              <w:right w:val="nil"/>
              <w:between w:val="nil"/>
            </w:pBdr>
            <w:tabs>
              <w:tab w:val="left" w:pos="660"/>
              <w:tab w:val="right" w:pos="9350"/>
            </w:tabs>
            <w:spacing w:after="100"/>
            <w:rPr>
              <w:rFonts w:ascii="Calibri" w:eastAsia="Calibri" w:hAnsi="Calibri" w:cs="Calibri"/>
              <w:color w:val="000000"/>
              <w:sz w:val="22"/>
              <w:szCs w:val="22"/>
            </w:rPr>
          </w:pPr>
          <w:hyperlink w:anchor="_heading=h.tyjcwt">
            <w:r>
              <w:rPr>
                <w:rFonts w:ascii="Verdana" w:eastAsia="Verdana" w:hAnsi="Verdana" w:cs="Verdana"/>
                <w:color w:val="000000"/>
              </w:rPr>
              <w:t>1.</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rFonts w:ascii="Verdana" w:eastAsia="Verdana" w:hAnsi="Verdana" w:cs="Verdana"/>
              <w:color w:val="000000"/>
            </w:rPr>
            <w:t>Executive Summary</w:t>
          </w:r>
          <w:r>
            <w:rPr>
              <w:color w:val="000000"/>
            </w:rPr>
            <w:tab/>
            <w:t>5</w:t>
          </w:r>
          <w:r>
            <w:fldChar w:fldCharType="end"/>
          </w:r>
        </w:p>
        <w:p w14:paraId="00000026" w14:textId="77777777" w:rsidR="00944875" w:rsidRDefault="008979F6">
          <w:pPr>
            <w:pBdr>
              <w:top w:val="nil"/>
              <w:left w:val="nil"/>
              <w:bottom w:val="nil"/>
              <w:right w:val="nil"/>
              <w:between w:val="nil"/>
            </w:pBdr>
            <w:tabs>
              <w:tab w:val="left" w:pos="660"/>
              <w:tab w:val="right" w:pos="9350"/>
            </w:tabs>
            <w:spacing w:after="100"/>
            <w:rPr>
              <w:rFonts w:ascii="Calibri" w:eastAsia="Calibri" w:hAnsi="Calibri" w:cs="Calibri"/>
              <w:color w:val="000000"/>
              <w:sz w:val="22"/>
              <w:szCs w:val="22"/>
            </w:rPr>
          </w:pPr>
          <w:hyperlink w:anchor="_heading=h.1t3h5sf">
            <w:r>
              <w:rPr>
                <w:rFonts w:ascii="Verdana" w:eastAsia="Verdana" w:hAnsi="Verdana" w:cs="Verdana"/>
                <w:color w:val="000000"/>
              </w:rPr>
              <w:t>2.</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rFonts w:ascii="Verdana" w:eastAsia="Verdana" w:hAnsi="Verdana" w:cs="Verdana"/>
              <w:color w:val="000000"/>
            </w:rPr>
            <w:t>A Glance Through Target Security Posture</w:t>
          </w:r>
          <w:r>
            <w:rPr>
              <w:color w:val="000000"/>
            </w:rPr>
            <w:tab/>
            <w:t>6</w:t>
          </w:r>
          <w:r>
            <w:fldChar w:fldCharType="end"/>
          </w:r>
        </w:p>
        <w:p w14:paraId="00000027" w14:textId="77777777" w:rsidR="00944875" w:rsidRDefault="008979F6">
          <w:pPr>
            <w:pBdr>
              <w:top w:val="nil"/>
              <w:left w:val="nil"/>
              <w:bottom w:val="nil"/>
              <w:right w:val="nil"/>
              <w:between w:val="nil"/>
            </w:pBdr>
            <w:tabs>
              <w:tab w:val="left" w:pos="660"/>
              <w:tab w:val="right" w:pos="9350"/>
            </w:tabs>
            <w:spacing w:after="100"/>
            <w:rPr>
              <w:rFonts w:ascii="Calibri" w:eastAsia="Calibri" w:hAnsi="Calibri" w:cs="Calibri"/>
              <w:color w:val="000000"/>
              <w:sz w:val="22"/>
              <w:szCs w:val="22"/>
            </w:rPr>
          </w:pPr>
          <w:hyperlink w:anchor="_heading=h.2s8eyo1">
            <w:r>
              <w:rPr>
                <w:rFonts w:ascii="Verdana" w:eastAsia="Verdana" w:hAnsi="Verdana" w:cs="Verdana"/>
                <w:color w:val="000000"/>
              </w:rPr>
              <w:t>3.</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rFonts w:ascii="Verdana" w:eastAsia="Verdana" w:hAnsi="Verdana" w:cs="Verdana"/>
              <w:color w:val="000000"/>
            </w:rPr>
            <w:t>Testing Methodology</w:t>
          </w:r>
          <w:r>
            <w:rPr>
              <w:color w:val="000000"/>
            </w:rPr>
            <w:tab/>
            <w:t>7</w:t>
          </w:r>
          <w:r>
            <w:fldChar w:fldCharType="end"/>
          </w:r>
        </w:p>
        <w:p w14:paraId="00000028" w14:textId="77777777" w:rsidR="00944875" w:rsidRDefault="008979F6">
          <w:pPr>
            <w:pBdr>
              <w:top w:val="nil"/>
              <w:left w:val="nil"/>
              <w:bottom w:val="nil"/>
              <w:right w:val="nil"/>
              <w:between w:val="nil"/>
            </w:pBdr>
            <w:tabs>
              <w:tab w:val="left" w:pos="660"/>
              <w:tab w:val="right" w:pos="9350"/>
            </w:tabs>
            <w:spacing w:after="100"/>
            <w:rPr>
              <w:rFonts w:ascii="Calibri" w:eastAsia="Calibri" w:hAnsi="Calibri" w:cs="Calibri"/>
              <w:color w:val="000000"/>
              <w:sz w:val="22"/>
              <w:szCs w:val="22"/>
            </w:rPr>
          </w:pPr>
          <w:hyperlink w:anchor="_heading=h.17dp8vu">
            <w:r>
              <w:rPr>
                <w:rFonts w:ascii="Verdana" w:eastAsia="Verdana" w:hAnsi="Verdana" w:cs="Verdana"/>
                <w:color w:val="000000"/>
              </w:rPr>
              <w:t>4.</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rFonts w:ascii="Verdana" w:eastAsia="Verdana" w:hAnsi="Verdana" w:cs="Verdana"/>
              <w:color w:val="000000"/>
            </w:rPr>
            <w:t>Tools &amp; Websites Used</w:t>
          </w:r>
          <w:r>
            <w:rPr>
              <w:color w:val="000000"/>
            </w:rPr>
            <w:tab/>
            <w:t>7</w:t>
          </w:r>
          <w:r>
            <w:fldChar w:fldCharType="end"/>
          </w:r>
        </w:p>
        <w:p w14:paraId="00000029" w14:textId="77777777" w:rsidR="00944875" w:rsidRDefault="008979F6">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26in1rg">
            <w:r>
              <w:rPr>
                <w:color w:val="000000"/>
              </w:rPr>
              <w:t>Detailed Technical Reports (Scope Limited)</w:t>
            </w:r>
            <w:r>
              <w:rPr>
                <w:color w:val="000000"/>
              </w:rPr>
              <w:tab/>
              <w:t>8</w:t>
            </w:r>
          </w:hyperlink>
        </w:p>
        <w:p w14:paraId="0000002A" w14:textId="77777777" w:rsidR="00944875" w:rsidRDefault="008979F6">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35nkun2">
            <w:r>
              <w:rPr>
                <w:color w:val="000000"/>
              </w:rPr>
              <w:t>[sagarbansal.com]</w:t>
            </w:r>
            <w:r>
              <w:rPr>
                <w:color w:val="000000"/>
              </w:rPr>
              <w:tab/>
              <w:t>9</w:t>
            </w:r>
          </w:hyperlink>
        </w:p>
        <w:p w14:paraId="0000002B" w14:textId="77777777" w:rsidR="00944875" w:rsidRDefault="008979F6">
          <w:pPr>
            <w:pBdr>
              <w:top w:val="nil"/>
              <w:left w:val="nil"/>
              <w:bottom w:val="nil"/>
              <w:right w:val="nil"/>
              <w:between w:val="nil"/>
            </w:pBdr>
            <w:tabs>
              <w:tab w:val="right" w:pos="9350"/>
            </w:tabs>
            <w:spacing w:after="100"/>
            <w:ind w:left="200"/>
            <w:rPr>
              <w:rFonts w:ascii="Calibri" w:eastAsia="Calibri" w:hAnsi="Calibri" w:cs="Calibri"/>
              <w:color w:val="000000"/>
              <w:sz w:val="22"/>
              <w:szCs w:val="22"/>
            </w:rPr>
          </w:pPr>
          <w:hyperlink w:anchor="_heading=h.2jxsxqh">
            <w:r>
              <w:rPr>
                <w:color w:val="000000"/>
              </w:rPr>
              <w:t xml:space="preserve">Finding X: TITLE HERE – </w:t>
            </w:r>
          </w:hyperlink>
          <w:hyperlink w:anchor="_heading=h.2jxsxqh">
            <w:r>
              <w:rPr>
                <w:color w:val="000000"/>
                <w:highlight w:val="red"/>
              </w:rPr>
              <w:t>RATING</w:t>
            </w:r>
          </w:hyperlink>
          <w:hyperlink w:anchor="_heading=h.2jxsxqh">
            <w:r>
              <w:rPr>
                <w:color w:val="000000"/>
              </w:rPr>
              <w:tab/>
              <w:t>10</w:t>
            </w:r>
          </w:hyperlink>
        </w:p>
        <w:p w14:paraId="0000002C" w14:textId="77777777" w:rsidR="00944875" w:rsidRDefault="008979F6">
          <w:pPr>
            <w:pBdr>
              <w:top w:val="nil"/>
              <w:left w:val="nil"/>
              <w:bottom w:val="nil"/>
              <w:right w:val="nil"/>
              <w:between w:val="nil"/>
            </w:pBdr>
            <w:tabs>
              <w:tab w:val="right" w:pos="9350"/>
            </w:tabs>
            <w:spacing w:after="100"/>
            <w:ind w:left="200"/>
            <w:rPr>
              <w:rFonts w:ascii="Calibri" w:eastAsia="Calibri" w:hAnsi="Calibri" w:cs="Calibri"/>
              <w:color w:val="000000"/>
              <w:sz w:val="22"/>
              <w:szCs w:val="22"/>
            </w:rPr>
          </w:pPr>
          <w:hyperlink w:anchor="_heading=h.z337ya">
            <w:r>
              <w:rPr>
                <w:color w:val="000000"/>
              </w:rPr>
              <w:t>Steps to Reproduce</w:t>
            </w:r>
            <w:r>
              <w:rPr>
                <w:color w:val="000000"/>
              </w:rPr>
              <w:tab/>
              <w:t>11</w:t>
            </w:r>
          </w:hyperlink>
        </w:p>
        <w:p w14:paraId="0000002D" w14:textId="77777777" w:rsidR="00944875" w:rsidRDefault="008979F6">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4i7ojhp">
            <w:r>
              <w:rPr>
                <w:color w:val="000000"/>
              </w:rPr>
              <w:t>Appendixes</w:t>
            </w:r>
            <w:r>
              <w:rPr>
                <w:color w:val="000000"/>
              </w:rPr>
              <w:tab/>
              <w:t>12</w:t>
            </w:r>
          </w:hyperlink>
        </w:p>
        <w:p w14:paraId="0000002E" w14:textId="77777777" w:rsidR="00944875" w:rsidRDefault="008979F6">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2xcytpi">
            <w:r>
              <w:rPr>
                <w:color w:val="000000"/>
              </w:rPr>
              <w:t>Appendix A:  Vulnerability Score Analysis – CVSS 3.0</w:t>
            </w:r>
            <w:r>
              <w:rPr>
                <w:color w:val="000000"/>
              </w:rPr>
              <w:tab/>
              <w:t>13</w:t>
            </w:r>
          </w:hyperlink>
        </w:p>
        <w:p w14:paraId="0000002F" w14:textId="77777777" w:rsidR="00944875" w:rsidRDefault="008979F6">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1ci93xb">
            <w:r>
              <w:rPr>
                <w:color w:val="000000"/>
              </w:rPr>
              <w:t>Appendix B:  Modified Exploit Code For CVE-XXXX-XXXXX</w:t>
            </w:r>
            <w:r>
              <w:rPr>
                <w:color w:val="000000"/>
              </w:rPr>
              <w:tab/>
              <w:t>14</w:t>
            </w:r>
          </w:hyperlink>
        </w:p>
        <w:p w14:paraId="00000030" w14:textId="77777777" w:rsidR="00944875" w:rsidRDefault="008979F6">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3whwml4">
            <w:r>
              <w:rPr>
                <w:color w:val="000000"/>
              </w:rPr>
              <w:t>Appendix C:  Screensho</w:t>
            </w:r>
            <w:r>
              <w:rPr>
                <w:color w:val="000000"/>
              </w:rPr>
              <w:t>ts For Nessus &amp; Faraday</w:t>
            </w:r>
            <w:r>
              <w:rPr>
                <w:color w:val="000000"/>
              </w:rPr>
              <w:tab/>
              <w:t>15</w:t>
            </w:r>
          </w:hyperlink>
        </w:p>
        <w:p w14:paraId="00000031" w14:textId="77777777" w:rsidR="00944875" w:rsidRDefault="008979F6">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2bn6wsx">
            <w:r>
              <w:rPr>
                <w:color w:val="000000"/>
              </w:rPr>
              <w:t>Appendix D:  Screenshots Of Exploited Web App</w:t>
            </w:r>
            <w:r>
              <w:rPr>
                <w:color w:val="000000"/>
              </w:rPr>
              <w:tab/>
              <w:t>16</w:t>
            </w:r>
          </w:hyperlink>
        </w:p>
        <w:p w14:paraId="00000032" w14:textId="77777777" w:rsidR="00944875" w:rsidRDefault="008979F6">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heading=h.qsh70q">
            <w:r>
              <w:rPr>
                <w:color w:val="000000"/>
              </w:rPr>
              <w:t>Appendix E:  OSINT / Phishing Results Data Used</w:t>
            </w:r>
            <w:r>
              <w:rPr>
                <w:color w:val="000000"/>
              </w:rPr>
              <w:tab/>
              <w:t>17</w:t>
            </w:r>
          </w:hyperlink>
        </w:p>
        <w:p w14:paraId="00000033" w14:textId="77777777" w:rsidR="00944875" w:rsidRDefault="008979F6">
          <w:r>
            <w:fldChar w:fldCharType="end"/>
          </w:r>
        </w:p>
      </w:sdtContent>
    </w:sdt>
    <w:p w14:paraId="00000034" w14:textId="77777777" w:rsidR="00944875" w:rsidRDefault="008979F6">
      <w:r>
        <w:rPr>
          <w:sz w:val="24"/>
          <w:szCs w:val="24"/>
        </w:rPr>
        <w:br/>
      </w:r>
      <w:r>
        <w:rPr>
          <w:sz w:val="24"/>
          <w:szCs w:val="24"/>
        </w:rPr>
        <w:br/>
      </w:r>
      <w:r>
        <w:rPr>
          <w:sz w:val="24"/>
          <w:szCs w:val="24"/>
        </w:rPr>
        <w:br/>
      </w:r>
    </w:p>
    <w:p w14:paraId="00000035" w14:textId="77777777" w:rsidR="00944875" w:rsidRDefault="008979F6">
      <w:r>
        <w:br w:type="page"/>
      </w:r>
    </w:p>
    <w:p w14:paraId="00000036" w14:textId="77777777" w:rsidR="00944875" w:rsidRDefault="008979F6">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5" w:name="_heading=h.tyjcwt" w:colFirst="0" w:colLast="0"/>
      <w:bookmarkEnd w:id="5"/>
      <w:r>
        <w:rPr>
          <w:rFonts w:ascii="Verdana" w:eastAsia="Verdana" w:hAnsi="Verdana" w:cs="Verdana"/>
          <w:sz w:val="24"/>
          <w:szCs w:val="24"/>
        </w:rPr>
        <w:lastRenderedPageBreak/>
        <w:t>Executive Summary</w:t>
      </w:r>
    </w:p>
    <w:p w14:paraId="00000037" w14:textId="77777777" w:rsidR="00944875" w:rsidRDefault="008979F6">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Lorem ipsum dolor </w:t>
      </w:r>
      <w:r>
        <w:rPr>
          <w:rFonts w:ascii="Calibri" w:eastAsia="Calibri" w:hAnsi="Calibri" w:cs="Calibri"/>
          <w:color w:val="000000"/>
          <w:sz w:val="24"/>
          <w:szCs w:val="24"/>
        </w:rPr>
        <w:t xml:space="preserve">sit </w:t>
      </w:r>
      <w:proofErr w:type="spellStart"/>
      <w:r>
        <w:rPr>
          <w:rFonts w:ascii="Calibri" w:eastAsia="Calibri" w:hAnsi="Calibri" w:cs="Calibri"/>
          <w:color w:val="000000"/>
          <w:sz w:val="24"/>
          <w:szCs w:val="24"/>
        </w:rPr>
        <w:t>amet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consectetur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adipiscing</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Donec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tortor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lectus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vel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volutpat</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eros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Donec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tincidunt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tristique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diam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pharetra. </w:t>
      </w:r>
      <w:proofErr w:type="spellStart"/>
      <w:r>
        <w:rPr>
          <w:rFonts w:ascii="Calibri" w:eastAsia="Calibri" w:hAnsi="Calibri" w:cs="Calibri"/>
          <w:color w:val="000000"/>
          <w:sz w:val="24"/>
          <w:szCs w:val="24"/>
        </w:rPr>
        <w:t>Donec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risus</w:t>
      </w:r>
      <w:proofErr w:type="spellEnd"/>
      <w:r>
        <w:rPr>
          <w:rFonts w:ascii="Calibri" w:eastAsia="Calibri" w:hAnsi="Calibri" w:cs="Calibri"/>
          <w:color w:val="000000"/>
          <w:sz w:val="24"/>
          <w:szCs w:val="24"/>
        </w:rPr>
        <w:t xml:space="preserve"> vitae </w:t>
      </w:r>
      <w:proofErr w:type="spellStart"/>
      <w:r>
        <w:rPr>
          <w:rFonts w:ascii="Calibri" w:eastAsia="Calibri" w:hAnsi="Calibri" w:cs="Calibri"/>
          <w:color w:val="000000"/>
          <w:sz w:val="24"/>
          <w:szCs w:val="24"/>
        </w:rPr>
        <w:t>porttitor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suscipit</w:t>
      </w:r>
      <w:proofErr w:type="spellEnd"/>
      <w:r>
        <w:rPr>
          <w:rFonts w:ascii="Calibri" w:eastAsia="Calibri" w:hAnsi="Calibri" w:cs="Calibri"/>
          <w:color w:val="000000"/>
          <w:sz w:val="24"/>
          <w:szCs w:val="24"/>
        </w:rPr>
        <w:t xml:space="preserve">. In </w:t>
      </w:r>
    </w:p>
    <w:p w14:paraId="00000038" w14:textId="77777777" w:rsidR="00944875" w:rsidRDefault="008979F6">
      <w:pPr>
        <w:pBdr>
          <w:top w:val="nil"/>
          <w:left w:val="nil"/>
          <w:bottom w:val="nil"/>
          <w:right w:val="nil"/>
          <w:between w:val="nil"/>
        </w:pBdr>
        <w:spacing w:after="160" w:line="259" w:lineRule="auto"/>
        <w:jc w:val="both"/>
        <w:rPr>
          <w:rFonts w:ascii="Cambria" w:eastAsia="Cambria" w:hAnsi="Cambria" w:cs="Cambria"/>
          <w:color w:val="000000"/>
          <w:sz w:val="24"/>
          <w:szCs w:val="24"/>
        </w:rPr>
      </w:pPr>
      <w:r>
        <w:rPr>
          <w:noProof/>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-2539</wp:posOffset>
            </wp:positionV>
            <wp:extent cx="2695575" cy="2257425"/>
            <wp:effectExtent l="0" t="0" r="0" b="0"/>
            <wp:wrapSquare wrapText="bothSides" distT="0" distB="0" distL="114300" distR="114300"/>
            <wp:docPr id="138" name="Chart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14:paraId="00000039" w14:textId="77777777" w:rsidR="00944875" w:rsidRDefault="008979F6">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Lorem ipsum dolor sit </w:t>
      </w:r>
      <w:proofErr w:type="spellStart"/>
      <w:r>
        <w:rPr>
          <w:rFonts w:ascii="Calibri" w:eastAsia="Calibri" w:hAnsi="Calibri" w:cs="Calibri"/>
          <w:color w:val="000000"/>
          <w:sz w:val="24"/>
          <w:szCs w:val="24"/>
        </w:rPr>
        <w:t>amet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consectetur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adipiscing</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Donec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tortor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lectus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vel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volutpat</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eros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Donec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tincidunt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tristique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diam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pharetra. </w:t>
      </w:r>
      <w:proofErr w:type="spellStart"/>
      <w:r>
        <w:rPr>
          <w:rFonts w:ascii="Calibri" w:eastAsia="Calibri" w:hAnsi="Calibri" w:cs="Calibri"/>
          <w:color w:val="000000"/>
          <w:sz w:val="24"/>
          <w:szCs w:val="24"/>
        </w:rPr>
        <w:t>Donec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risus</w:t>
      </w:r>
      <w:proofErr w:type="spellEnd"/>
      <w:r>
        <w:rPr>
          <w:rFonts w:ascii="Calibri" w:eastAsia="Calibri" w:hAnsi="Calibri" w:cs="Calibri"/>
          <w:color w:val="000000"/>
          <w:sz w:val="24"/>
          <w:szCs w:val="24"/>
        </w:rPr>
        <w:t xml:space="preserve"> vitae </w:t>
      </w:r>
      <w:proofErr w:type="spellStart"/>
      <w:r>
        <w:rPr>
          <w:rFonts w:ascii="Calibri" w:eastAsia="Calibri" w:hAnsi="Calibri" w:cs="Calibri"/>
          <w:color w:val="000000"/>
          <w:sz w:val="24"/>
          <w:szCs w:val="24"/>
        </w:rPr>
        <w:t>porttitor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suscipit</w:t>
      </w:r>
      <w:proofErr w:type="spellEnd"/>
      <w:r>
        <w:rPr>
          <w:rFonts w:ascii="Calibri" w:eastAsia="Calibri" w:hAnsi="Calibri" w:cs="Calibri"/>
          <w:color w:val="000000"/>
          <w:sz w:val="24"/>
          <w:szCs w:val="24"/>
        </w:rPr>
        <w:t xml:space="preserve">. In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orci</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sed</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efficitur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molestie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w:t>
      </w:r>
      <w:r>
        <w:rPr>
          <w:rFonts w:ascii="Calibri" w:eastAsia="Calibri" w:hAnsi="Calibri" w:cs="Calibri"/>
          <w:color w:val="000000"/>
          <w:sz w:val="24"/>
          <w:szCs w:val="24"/>
        </w:rPr>
        <w:t>u</w:t>
      </w:r>
      <w:proofErr w:type="spellEnd"/>
      <w:r>
        <w:rPr>
          <w:rFonts w:ascii="Calibri" w:eastAsia="Calibri" w:hAnsi="Calibri" w:cs="Calibri"/>
          <w:color w:val="000000"/>
          <w:sz w:val="24"/>
          <w:szCs w:val="24"/>
        </w:rPr>
        <w:t xml:space="preserve"> et </w:t>
      </w:r>
      <w:proofErr w:type="spellStart"/>
      <w:r>
        <w:rPr>
          <w:rFonts w:ascii="Calibri" w:eastAsia="Calibri" w:hAnsi="Calibri" w:cs="Calibri"/>
          <w:color w:val="000000"/>
          <w:sz w:val="24"/>
          <w:szCs w:val="24"/>
        </w:rPr>
        <w:t>lacus</w:t>
      </w:r>
      <w:proofErr w:type="spellEnd"/>
      <w:r>
        <w:rPr>
          <w:rFonts w:ascii="Calibri" w:eastAsia="Calibri" w:hAnsi="Calibri" w:cs="Calibri"/>
          <w:color w:val="000000"/>
          <w:sz w:val="24"/>
          <w:szCs w:val="24"/>
        </w:rPr>
        <w:t xml:space="preserve">. Duis at </w:t>
      </w:r>
      <w:proofErr w:type="spellStart"/>
      <w:r>
        <w:rPr>
          <w:rFonts w:ascii="Calibri" w:eastAsia="Calibri" w:hAnsi="Calibri" w:cs="Calibri"/>
          <w:color w:val="000000"/>
          <w:sz w:val="24"/>
          <w:szCs w:val="24"/>
        </w:rPr>
        <w:t>venenatis</w:t>
      </w:r>
      <w:proofErr w:type="spellEnd"/>
      <w:r>
        <w:rPr>
          <w:rFonts w:ascii="Calibri" w:eastAsia="Calibri" w:hAnsi="Calibri" w:cs="Calibri"/>
          <w:color w:val="000000"/>
          <w:sz w:val="24"/>
          <w:szCs w:val="24"/>
        </w:rPr>
        <w:t xml:space="preserve"> </w:t>
      </w:r>
    </w:p>
    <w:p w14:paraId="0000003A" w14:textId="77777777" w:rsidR="00944875" w:rsidRDefault="00944875">
      <w:pPr>
        <w:jc w:val="center"/>
        <w:rPr>
          <w:rFonts w:ascii="Cambria" w:eastAsia="Cambria" w:hAnsi="Cambria" w:cs="Cambria"/>
        </w:rPr>
      </w:pPr>
    </w:p>
    <w:p w14:paraId="0000003B" w14:textId="77777777" w:rsidR="00944875" w:rsidRDefault="00944875">
      <w:pPr>
        <w:pBdr>
          <w:top w:val="nil"/>
          <w:left w:val="nil"/>
          <w:bottom w:val="nil"/>
          <w:right w:val="nil"/>
          <w:between w:val="nil"/>
        </w:pBdr>
        <w:spacing w:after="160" w:line="259" w:lineRule="auto"/>
        <w:jc w:val="both"/>
        <w:rPr>
          <w:rFonts w:ascii="Calibri" w:eastAsia="Calibri" w:hAnsi="Calibri" w:cs="Calibri"/>
          <w:color w:val="000000"/>
          <w:sz w:val="24"/>
          <w:szCs w:val="24"/>
        </w:rPr>
      </w:pPr>
      <w:bookmarkStart w:id="6" w:name="_heading=h.3dy6vkm" w:colFirst="0" w:colLast="0"/>
      <w:bookmarkEnd w:id="6"/>
    </w:p>
    <w:p w14:paraId="0000003C" w14:textId="77777777" w:rsidR="00944875" w:rsidRDefault="00944875">
      <w:pPr>
        <w:pBdr>
          <w:top w:val="nil"/>
          <w:left w:val="nil"/>
          <w:bottom w:val="nil"/>
          <w:right w:val="nil"/>
          <w:between w:val="nil"/>
        </w:pBdr>
        <w:spacing w:after="160" w:line="259" w:lineRule="auto"/>
        <w:jc w:val="both"/>
        <w:rPr>
          <w:rFonts w:ascii="Calibri" w:eastAsia="Calibri" w:hAnsi="Calibri" w:cs="Calibri"/>
          <w:color w:val="000000"/>
          <w:sz w:val="24"/>
          <w:szCs w:val="24"/>
        </w:rPr>
      </w:pPr>
    </w:p>
    <w:p w14:paraId="0000003D" w14:textId="77777777" w:rsidR="00944875" w:rsidRDefault="00944875">
      <w:pPr>
        <w:pBdr>
          <w:top w:val="nil"/>
          <w:left w:val="nil"/>
          <w:bottom w:val="nil"/>
          <w:right w:val="nil"/>
          <w:between w:val="nil"/>
        </w:pBdr>
        <w:spacing w:after="160" w:line="259" w:lineRule="auto"/>
        <w:jc w:val="both"/>
        <w:rPr>
          <w:rFonts w:ascii="Calibri" w:eastAsia="Calibri" w:hAnsi="Calibri" w:cs="Calibri"/>
          <w:color w:val="000000"/>
          <w:sz w:val="24"/>
          <w:szCs w:val="24"/>
        </w:rPr>
      </w:pPr>
    </w:p>
    <w:p w14:paraId="0000003E" w14:textId="77777777" w:rsidR="00944875" w:rsidRDefault="008979F6">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e </w:t>
      </w:r>
      <w:proofErr w:type="spellStart"/>
      <w:r>
        <w:rPr>
          <w:rFonts w:ascii="Calibri" w:eastAsia="Calibri" w:hAnsi="Calibri" w:cs="Calibri"/>
          <w:color w:val="000000"/>
          <w:sz w:val="24"/>
          <w:szCs w:val="24"/>
        </w:rPr>
        <w:t>sapien</w:t>
      </w:r>
      <w:proofErr w:type="spellEnd"/>
      <w:r>
        <w:rPr>
          <w:rFonts w:ascii="Calibri" w:eastAsia="Calibri" w:hAnsi="Calibri" w:cs="Calibri"/>
          <w:color w:val="000000"/>
          <w:sz w:val="24"/>
          <w:szCs w:val="24"/>
        </w:rPr>
        <w:t xml:space="preserve"> cursus </w:t>
      </w:r>
      <w:proofErr w:type="spellStart"/>
      <w:r>
        <w:rPr>
          <w:rFonts w:ascii="Calibri" w:eastAsia="Calibri" w:hAnsi="Calibri" w:cs="Calibri"/>
          <w:color w:val="000000"/>
          <w:sz w:val="24"/>
          <w:szCs w:val="24"/>
        </w:rPr>
        <w:t>accumsan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tempor</w:t>
      </w:r>
      <w:proofErr w:type="spellEnd"/>
      <w:r>
        <w:rPr>
          <w:rFonts w:ascii="Calibri" w:eastAsia="Calibri" w:hAnsi="Calibri" w:cs="Calibri"/>
          <w:color w:val="000000"/>
          <w:sz w:val="24"/>
          <w:szCs w:val="24"/>
        </w:rPr>
        <w:t xml:space="preserve">. Morbi </w:t>
      </w:r>
      <w:proofErr w:type="spellStart"/>
      <w:r>
        <w:rPr>
          <w:rFonts w:ascii="Calibri" w:eastAsia="Calibri" w:hAnsi="Calibri" w:cs="Calibri"/>
          <w:color w:val="000000"/>
          <w:sz w:val="24"/>
          <w:szCs w:val="24"/>
        </w:rPr>
        <w:t>ut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massa</w:t>
      </w:r>
      <w:proofErr w:type="spellEnd"/>
      <w:r>
        <w:rPr>
          <w:rFonts w:ascii="Calibri" w:eastAsia="Calibri" w:hAnsi="Calibri" w:cs="Calibri"/>
          <w:color w:val="000000"/>
          <w:sz w:val="24"/>
          <w:szCs w:val="24"/>
        </w:rPr>
        <w:t xml:space="preserve"> diam. </w:t>
      </w:r>
      <w:proofErr w:type="spellStart"/>
      <w:r>
        <w:rPr>
          <w:rFonts w:ascii="Calibri" w:eastAsia="Calibri" w:hAnsi="Calibri" w:cs="Calibri"/>
          <w:color w:val="000000"/>
          <w:sz w:val="24"/>
          <w:szCs w:val="24"/>
        </w:rPr>
        <w:t>Donec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pretium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congue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metus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vel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feugiat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Pellentesque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ultrices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urna</w:t>
      </w:r>
      <w:proofErr w:type="spellEnd"/>
      <w:r>
        <w:rPr>
          <w:rFonts w:ascii="Calibri" w:eastAsia="Calibri" w:hAnsi="Calibri" w:cs="Calibri"/>
          <w:color w:val="000000"/>
          <w:sz w:val="24"/>
          <w:szCs w:val="24"/>
        </w:rPr>
        <w:t xml:space="preserve"> et </w:t>
      </w:r>
      <w:proofErr w:type="spellStart"/>
      <w:r>
        <w:rPr>
          <w:rFonts w:ascii="Calibri" w:eastAsia="Calibri" w:hAnsi="Calibri" w:cs="Calibri"/>
          <w:color w:val="000000"/>
          <w:sz w:val="24"/>
          <w:szCs w:val="24"/>
        </w:rPr>
        <w:t>neque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condimentum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lobortis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massa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pellentesque</w:t>
      </w:r>
      <w:proofErr w:type="spellEnd"/>
      <w:r>
        <w:rPr>
          <w:rFonts w:ascii="Calibri" w:eastAsia="Calibri" w:hAnsi="Calibri" w:cs="Calibri"/>
          <w:color w:val="000000"/>
          <w:sz w:val="24"/>
          <w:szCs w:val="24"/>
        </w:rPr>
        <w:t xml:space="preserve">. Morbi maximus </w:t>
      </w:r>
      <w:proofErr w:type="spellStart"/>
      <w:r>
        <w:rPr>
          <w:rFonts w:ascii="Calibri" w:eastAsia="Calibri" w:hAnsi="Calibri" w:cs="Calibri"/>
          <w:color w:val="000000"/>
          <w:sz w:val="24"/>
          <w:szCs w:val="24"/>
        </w:rPr>
        <w:t>metus</w:t>
      </w:r>
      <w:proofErr w:type="spellEnd"/>
      <w:r>
        <w:rPr>
          <w:rFonts w:ascii="Calibri" w:eastAsia="Calibri" w:hAnsi="Calibri" w:cs="Calibri"/>
          <w:color w:val="000000"/>
          <w:sz w:val="24"/>
          <w:szCs w:val="24"/>
        </w:rPr>
        <w:t xml:space="preserve"> at dui </w:t>
      </w:r>
      <w:proofErr w:type="spellStart"/>
      <w:r>
        <w:rPr>
          <w:rFonts w:ascii="Calibri" w:eastAsia="Calibri" w:hAnsi="Calibri" w:cs="Calibri"/>
          <w:color w:val="000000"/>
          <w:sz w:val="24"/>
          <w:szCs w:val="24"/>
        </w:rPr>
        <w:t>finibus</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euismod</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purus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consequat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Suspendisse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he</w:t>
      </w:r>
      <w:r>
        <w:rPr>
          <w:rFonts w:ascii="Calibri" w:eastAsia="Calibri" w:hAnsi="Calibri" w:cs="Calibri"/>
          <w:color w:val="000000"/>
          <w:sz w:val="24"/>
          <w:szCs w:val="24"/>
        </w:rPr>
        <w:t>ndrerit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enim</w:t>
      </w:r>
      <w:proofErr w:type="spellEnd"/>
      <w:r>
        <w:rPr>
          <w:rFonts w:ascii="Calibri" w:eastAsia="Calibri" w:hAnsi="Calibri" w:cs="Calibri"/>
          <w:color w:val="000000"/>
          <w:sz w:val="24"/>
          <w:szCs w:val="24"/>
        </w:rPr>
        <w:t xml:space="preserve"> a pulvinar gravida. </w:t>
      </w:r>
      <w:proofErr w:type="spellStart"/>
      <w:r>
        <w:rPr>
          <w:rFonts w:ascii="Calibri" w:eastAsia="Calibri" w:hAnsi="Calibri" w:cs="Calibri"/>
          <w:color w:val="000000"/>
          <w:sz w:val="24"/>
          <w:szCs w:val="24"/>
        </w:rPr>
        <w:t>Phasellus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odio</w:t>
      </w:r>
      <w:proofErr w:type="spellEnd"/>
      <w:r>
        <w:rPr>
          <w:rFonts w:ascii="Calibri" w:eastAsia="Calibri" w:hAnsi="Calibri" w:cs="Calibri"/>
          <w:color w:val="000000"/>
          <w:sz w:val="24"/>
          <w:szCs w:val="24"/>
        </w:rPr>
        <w:t xml:space="preserve"> nisi, </w:t>
      </w:r>
      <w:proofErr w:type="spellStart"/>
      <w:r>
        <w:rPr>
          <w:rFonts w:ascii="Calibri" w:eastAsia="Calibri" w:hAnsi="Calibri" w:cs="Calibri"/>
          <w:color w:val="000000"/>
          <w:sz w:val="24"/>
          <w:szCs w:val="24"/>
        </w:rPr>
        <w:t>euismod</w:t>
      </w:r>
      <w:proofErr w:type="spellEnd"/>
      <w:r>
        <w:rPr>
          <w:rFonts w:ascii="Calibri" w:eastAsia="Calibri" w:hAnsi="Calibri" w:cs="Calibri"/>
          <w:color w:val="000000"/>
          <w:sz w:val="24"/>
          <w:szCs w:val="24"/>
        </w:rPr>
        <w:t xml:space="preserve"> at </w:t>
      </w:r>
      <w:proofErr w:type="spellStart"/>
      <w:r>
        <w:rPr>
          <w:rFonts w:ascii="Calibri" w:eastAsia="Calibri" w:hAnsi="Calibri" w:cs="Calibri"/>
          <w:color w:val="000000"/>
          <w:sz w:val="24"/>
          <w:szCs w:val="24"/>
        </w:rPr>
        <w:t>nunc</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finibus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varius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felis</w:t>
      </w:r>
      <w:proofErr w:type="spellEnd"/>
      <w:r>
        <w:rPr>
          <w:rFonts w:ascii="Calibri" w:eastAsia="Calibri" w:hAnsi="Calibri" w:cs="Calibri"/>
          <w:color w:val="000000"/>
          <w:sz w:val="24"/>
          <w:szCs w:val="24"/>
        </w:rPr>
        <w:t xml:space="preserve">. Maecenas </w:t>
      </w:r>
      <w:proofErr w:type="spellStart"/>
      <w:r>
        <w:rPr>
          <w:rFonts w:ascii="Calibri" w:eastAsia="Calibri" w:hAnsi="Calibri" w:cs="Calibri"/>
          <w:color w:val="000000"/>
          <w:sz w:val="24"/>
          <w:szCs w:val="24"/>
        </w:rPr>
        <w:t>quis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pretium</w:t>
      </w:r>
      <w:proofErr w:type="spellEnd"/>
      <w:r>
        <w:rPr>
          <w:rFonts w:ascii="Calibri" w:eastAsia="Calibri" w:hAnsi="Calibri" w:cs="Calibri"/>
          <w:color w:val="000000"/>
          <w:sz w:val="24"/>
          <w:szCs w:val="24"/>
        </w:rPr>
        <w:t xml:space="preserve"> libero.</w:t>
      </w:r>
    </w:p>
    <w:p w14:paraId="0000003F" w14:textId="77777777" w:rsidR="00944875" w:rsidRDefault="00944875">
      <w:pPr>
        <w:pBdr>
          <w:top w:val="nil"/>
          <w:left w:val="nil"/>
          <w:bottom w:val="nil"/>
          <w:right w:val="nil"/>
          <w:between w:val="nil"/>
        </w:pBdr>
        <w:spacing w:after="160" w:line="259" w:lineRule="auto"/>
        <w:jc w:val="both"/>
        <w:rPr>
          <w:rFonts w:ascii="Calibri" w:eastAsia="Calibri" w:hAnsi="Calibri" w:cs="Calibri"/>
          <w:color w:val="000000"/>
          <w:sz w:val="24"/>
          <w:szCs w:val="24"/>
        </w:rPr>
      </w:pPr>
    </w:p>
    <w:p w14:paraId="00000040" w14:textId="77777777" w:rsidR="00944875" w:rsidRDefault="008979F6">
      <w:pPr>
        <w:pBdr>
          <w:top w:val="nil"/>
          <w:left w:val="nil"/>
          <w:bottom w:val="nil"/>
          <w:right w:val="nil"/>
          <w:between w:val="nil"/>
        </w:pBdr>
        <w:spacing w:after="160" w:line="259" w:lineRule="auto"/>
        <w:jc w:val="both"/>
        <w:rPr>
          <w:rFonts w:ascii="Verdana" w:eastAsia="Verdana" w:hAnsi="Verdana" w:cs="Verdana"/>
          <w:color w:val="000000"/>
          <w:sz w:val="24"/>
          <w:szCs w:val="24"/>
        </w:rPr>
      </w:pPr>
      <w:proofErr w:type="spellStart"/>
      <w:r>
        <w:rPr>
          <w:rFonts w:ascii="Calibri" w:eastAsia="Calibri" w:hAnsi="Calibri" w:cs="Calibri"/>
          <w:color w:val="000000"/>
          <w:sz w:val="24"/>
          <w:szCs w:val="24"/>
        </w:rPr>
        <w:t>Phasellus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ut</w:t>
      </w:r>
      <w:proofErr w:type="spellEnd"/>
      <w:r>
        <w:rPr>
          <w:rFonts w:ascii="Calibri" w:eastAsia="Calibri" w:hAnsi="Calibri" w:cs="Calibri"/>
          <w:color w:val="000000"/>
          <w:sz w:val="24"/>
          <w:szCs w:val="24"/>
        </w:rPr>
        <w:t xml:space="preserve"> maximus ligula. </w:t>
      </w:r>
      <w:proofErr w:type="spellStart"/>
      <w:r>
        <w:rPr>
          <w:rFonts w:ascii="Calibri" w:eastAsia="Calibri" w:hAnsi="Calibri" w:cs="Calibri"/>
          <w:color w:val="000000"/>
          <w:sz w:val="24"/>
          <w:szCs w:val="24"/>
        </w:rPr>
        <w:t>Suspendisse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interdum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metus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quis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velit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elementum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laoreet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Praesent</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nunc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pellentesque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nulla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accum</w:t>
      </w:r>
      <w:r>
        <w:rPr>
          <w:rFonts w:ascii="Calibri" w:eastAsia="Calibri" w:hAnsi="Calibri" w:cs="Calibri"/>
          <w:color w:val="000000"/>
          <w:sz w:val="24"/>
          <w:szCs w:val="24"/>
        </w:rPr>
        <w:t>san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egestas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arcu</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Curabitur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sagittis</w:t>
      </w:r>
      <w:proofErr w:type="spellEnd"/>
      <w:r>
        <w:rPr>
          <w:rFonts w:ascii="Calibri" w:eastAsia="Calibri" w:hAnsi="Calibri" w:cs="Calibri"/>
          <w:color w:val="000000"/>
          <w:sz w:val="24"/>
          <w:szCs w:val="24"/>
        </w:rPr>
        <w:t xml:space="preserve"> ac </w:t>
      </w:r>
      <w:proofErr w:type="spellStart"/>
      <w:r>
        <w:rPr>
          <w:rFonts w:ascii="Calibri" w:eastAsia="Calibri" w:hAnsi="Calibri" w:cs="Calibri"/>
          <w:color w:val="000000"/>
          <w:sz w:val="24"/>
          <w:szCs w:val="24"/>
        </w:rPr>
        <w:t>purus</w:t>
      </w:r>
      <w:proofErr w:type="spellEnd"/>
      <w:r>
        <w:rPr>
          <w:rFonts w:ascii="Calibri" w:eastAsia="Calibri" w:hAnsi="Calibri" w:cs="Calibri"/>
          <w:color w:val="000000"/>
          <w:sz w:val="24"/>
          <w:szCs w:val="24"/>
        </w:rPr>
        <w:t xml:space="preserve"> at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Praesent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rutrum</w:t>
      </w:r>
      <w:proofErr w:type="spellEnd"/>
      <w:r>
        <w:rPr>
          <w:rFonts w:ascii="Calibri" w:eastAsia="Calibri" w:hAnsi="Calibri" w:cs="Calibri"/>
          <w:color w:val="000000"/>
          <w:sz w:val="24"/>
          <w:szCs w:val="24"/>
        </w:rPr>
        <w:t xml:space="preserve"> gravida dui a </w:t>
      </w:r>
      <w:proofErr w:type="spellStart"/>
      <w:r>
        <w:rPr>
          <w:rFonts w:ascii="Calibri" w:eastAsia="Calibri" w:hAnsi="Calibri" w:cs="Calibri"/>
          <w:color w:val="000000"/>
          <w:sz w:val="24"/>
          <w:szCs w:val="24"/>
        </w:rPr>
        <w:t>finibus</w:t>
      </w:r>
      <w:proofErr w:type="spellEnd"/>
      <w:r>
        <w:rPr>
          <w:rFonts w:ascii="Calibri" w:eastAsia="Calibri" w:hAnsi="Calibri" w:cs="Calibri"/>
          <w:color w:val="000000"/>
          <w:sz w:val="24"/>
          <w:szCs w:val="24"/>
        </w:rPr>
        <w:t xml:space="preserve">. Vestibulum </w:t>
      </w:r>
      <w:proofErr w:type="spellStart"/>
      <w:r>
        <w:rPr>
          <w:rFonts w:ascii="Calibri" w:eastAsia="Calibri" w:hAnsi="Calibri" w:cs="Calibri"/>
          <w:color w:val="000000"/>
          <w:sz w:val="24"/>
          <w:szCs w:val="24"/>
        </w:rPr>
        <w:t>vehicula</w:t>
      </w:r>
      <w:proofErr w:type="spellEnd"/>
      <w:r>
        <w:rPr>
          <w:rFonts w:ascii="Calibri" w:eastAsia="Calibri" w:hAnsi="Calibri" w:cs="Calibri"/>
          <w:color w:val="000000"/>
          <w:sz w:val="24"/>
          <w:szCs w:val="24"/>
        </w:rPr>
        <w:t xml:space="preserve"> id </w:t>
      </w:r>
      <w:proofErr w:type="spellStart"/>
      <w:r>
        <w:rPr>
          <w:rFonts w:ascii="Calibri" w:eastAsia="Calibri" w:hAnsi="Calibri" w:cs="Calibri"/>
          <w:color w:val="000000"/>
          <w:sz w:val="24"/>
          <w:szCs w:val="24"/>
        </w:rPr>
        <w:t>arcu</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vel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dignissim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Nulla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sed</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augue</w:t>
      </w:r>
      <w:proofErr w:type="spellEnd"/>
      <w:r>
        <w:rPr>
          <w:rFonts w:ascii="Calibri" w:eastAsia="Calibri" w:hAnsi="Calibri" w:cs="Calibri"/>
          <w:color w:val="000000"/>
          <w:sz w:val="24"/>
          <w:szCs w:val="24"/>
        </w:rPr>
        <w:t xml:space="preserve"> mi. </w:t>
      </w:r>
      <w:proofErr w:type="spellStart"/>
      <w:r>
        <w:rPr>
          <w:rFonts w:ascii="Calibri" w:eastAsia="Calibri" w:hAnsi="Calibri" w:cs="Calibri"/>
          <w:color w:val="000000"/>
          <w:sz w:val="24"/>
          <w:szCs w:val="24"/>
        </w:rPr>
        <w:t>Nullam</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erat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sapien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Pellentesque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hendrerit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elementum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nulla</w:t>
      </w:r>
      <w:proofErr w:type="spellEnd"/>
      <w:r>
        <w:rPr>
          <w:rFonts w:ascii="Calibri" w:eastAsia="Calibri" w:hAnsi="Calibri" w:cs="Calibri"/>
          <w:color w:val="000000"/>
          <w:sz w:val="24"/>
          <w:szCs w:val="24"/>
        </w:rPr>
        <w:t xml:space="preserve"> id </w:t>
      </w:r>
      <w:proofErr w:type="spellStart"/>
      <w:r>
        <w:rPr>
          <w:rFonts w:ascii="Calibri" w:eastAsia="Calibri" w:hAnsi="Calibri" w:cs="Calibri"/>
          <w:color w:val="000000"/>
          <w:sz w:val="24"/>
          <w:szCs w:val="24"/>
        </w:rPr>
        <w:t>rutrum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Quisque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vel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f</w:t>
      </w:r>
      <w:r>
        <w:rPr>
          <w:rFonts w:ascii="Calibri" w:eastAsia="Calibri" w:hAnsi="Calibri" w:cs="Calibri"/>
          <w:color w:val="000000"/>
          <w:sz w:val="24"/>
          <w:szCs w:val="24"/>
        </w:rPr>
        <w:t>elis</w:t>
      </w:r>
      <w:proofErr w:type="spellEnd"/>
      <w:r>
        <w:rPr>
          <w:rFonts w:ascii="Calibri" w:eastAsia="Calibri" w:hAnsi="Calibri" w:cs="Calibri"/>
          <w:color w:val="000000"/>
          <w:sz w:val="24"/>
          <w:szCs w:val="24"/>
        </w:rPr>
        <w:t xml:space="preserve"> ac </w:t>
      </w:r>
      <w:proofErr w:type="spellStart"/>
      <w:r>
        <w:rPr>
          <w:rFonts w:ascii="Calibri" w:eastAsia="Calibri" w:hAnsi="Calibri" w:cs="Calibri"/>
          <w:color w:val="000000"/>
          <w:sz w:val="24"/>
          <w:szCs w:val="24"/>
        </w:rPr>
        <w:t>lacus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tincidunt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hendrerit</w:t>
      </w:r>
      <w:proofErr w:type="spellEnd"/>
      <w:r>
        <w:rPr>
          <w:rFonts w:ascii="Calibri" w:eastAsia="Calibri" w:hAnsi="Calibri" w:cs="Calibri"/>
          <w:color w:val="000000"/>
          <w:sz w:val="24"/>
          <w:szCs w:val="24"/>
        </w:rPr>
        <w:t xml:space="preserve"> at ac mi. </w:t>
      </w:r>
      <w:proofErr w:type="spellStart"/>
      <w:r>
        <w:rPr>
          <w:rFonts w:ascii="Calibri" w:eastAsia="Calibri" w:hAnsi="Calibri" w:cs="Calibri"/>
          <w:color w:val="000000"/>
          <w:sz w:val="24"/>
          <w:szCs w:val="24"/>
        </w:rPr>
        <w:t>Aenean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trist</w:t>
      </w:r>
      <w:proofErr w:type="spellEnd"/>
      <w:r>
        <w:rPr>
          <w:rFonts w:ascii="Calibri" w:eastAsia="Calibri" w:hAnsi="Calibri" w:cs="Calibri"/>
          <w:color w:val="000000"/>
          <w:sz w:val="24"/>
          <w:szCs w:val="24"/>
        </w:rPr>
        <w:t xml:space="preserve">.   </w:t>
      </w:r>
      <w:r>
        <w:rPr>
          <w:rFonts w:ascii="Verdana" w:eastAsia="Verdana" w:hAnsi="Verdana" w:cs="Verdana"/>
          <w:color w:val="000000"/>
          <w:sz w:val="24"/>
          <w:szCs w:val="24"/>
        </w:rPr>
        <w:t xml:space="preserve"> </w:t>
      </w:r>
      <w:r>
        <w:br w:type="page"/>
      </w:r>
    </w:p>
    <w:p w14:paraId="00000041" w14:textId="77777777" w:rsidR="00944875" w:rsidRDefault="008979F6">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7" w:name="_heading=h.1t3h5sf" w:colFirst="0" w:colLast="0"/>
      <w:bookmarkEnd w:id="7"/>
      <w:r>
        <w:rPr>
          <w:rFonts w:ascii="Verdana" w:eastAsia="Verdana" w:hAnsi="Verdana" w:cs="Verdana"/>
          <w:sz w:val="24"/>
          <w:szCs w:val="24"/>
        </w:rPr>
        <w:lastRenderedPageBreak/>
        <w:t xml:space="preserve"> A Glance Through Target Security Posture</w:t>
      </w:r>
    </w:p>
    <w:p w14:paraId="00000042" w14:textId="77777777" w:rsidR="00944875" w:rsidRDefault="008979F6">
      <w:pPr>
        <w:rPr>
          <w:rFonts w:ascii="Calibri" w:eastAsia="Calibri" w:hAnsi="Calibri" w:cs="Calibri"/>
          <w:b/>
          <w:sz w:val="24"/>
          <w:szCs w:val="24"/>
        </w:rPr>
      </w:pPr>
      <w:bookmarkStart w:id="8" w:name="_heading=h.4d34og8" w:colFirst="0" w:colLast="0"/>
      <w:bookmarkEnd w:id="8"/>
      <w:r>
        <w:rPr>
          <w:noProof/>
        </w:rPr>
        <w:drawing>
          <wp:anchor distT="0" distB="0" distL="114300" distR="114300" simplePos="0" relativeHeight="251660288" behindDoc="0" locked="0" layoutInCell="1" hidden="0" allowOverlap="1">
            <wp:simplePos x="0" y="0"/>
            <wp:positionH relativeFrom="column">
              <wp:posOffset>1</wp:posOffset>
            </wp:positionH>
            <wp:positionV relativeFrom="paragraph">
              <wp:posOffset>55245</wp:posOffset>
            </wp:positionV>
            <wp:extent cx="2148840" cy="967105"/>
            <wp:effectExtent l="0" t="0" r="0" b="0"/>
            <wp:wrapSquare wrapText="bothSides" distT="0" distB="0" distL="114300" distR="114300"/>
            <wp:docPr id="14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148840" cy="967105"/>
                    </a:xfrm>
                    <a:prstGeom prst="rect">
                      <a:avLst/>
                    </a:prstGeom>
                    <a:ln/>
                  </pic:spPr>
                </pic:pic>
              </a:graphicData>
            </a:graphic>
          </wp:anchor>
        </w:drawing>
      </w:r>
    </w:p>
    <w:p w14:paraId="00000043" w14:textId="77777777" w:rsidR="00944875" w:rsidRDefault="008979F6">
      <w:pPr>
        <w:rPr>
          <w:rFonts w:ascii="Calibri" w:eastAsia="Calibri" w:hAnsi="Calibri" w:cs="Calibri"/>
          <w:sz w:val="24"/>
          <w:szCs w:val="24"/>
        </w:rPr>
      </w:pPr>
      <w:r>
        <w:rPr>
          <w:rFonts w:ascii="Calibri" w:eastAsia="Calibri" w:hAnsi="Calibri" w:cs="Calibri"/>
          <w:sz w:val="24"/>
          <w:szCs w:val="24"/>
        </w:rPr>
        <w:t xml:space="preserve">Lorem ipsum dolor sit </w:t>
      </w:r>
      <w:proofErr w:type="spellStart"/>
      <w:r>
        <w:rPr>
          <w:rFonts w:ascii="Calibri" w:eastAsia="Calibri" w:hAnsi="Calibri" w:cs="Calibri"/>
          <w:sz w:val="24"/>
          <w:szCs w:val="24"/>
        </w:rPr>
        <w:t>amet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consectetur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adipiscing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elit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Donec</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tortor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lectus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blandit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eget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rhoncus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vel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volutpat</w:t>
      </w:r>
      <w:proofErr w:type="spellEnd"/>
      <w:r>
        <w:rPr>
          <w:rFonts w:ascii="Calibri" w:eastAsia="Calibri" w:hAnsi="Calibri" w:cs="Calibri"/>
          <w:sz w:val="24"/>
          <w:szCs w:val="24"/>
        </w:rPr>
        <w:t xml:space="preserve"> non </w:t>
      </w:r>
      <w:proofErr w:type="spellStart"/>
      <w:r>
        <w:rPr>
          <w:rFonts w:ascii="Calibri" w:eastAsia="Calibri" w:hAnsi="Calibri" w:cs="Calibri"/>
          <w:sz w:val="24"/>
          <w:szCs w:val="24"/>
        </w:rPr>
        <w:t>eros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Donec</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tincidunt</w:t>
      </w:r>
      <w:proofErr w:type="spellEnd"/>
    </w:p>
    <w:p w14:paraId="00000044" w14:textId="77777777" w:rsidR="00944875" w:rsidRDefault="00944875">
      <w:pPr>
        <w:rPr>
          <w:rFonts w:ascii="Calibri" w:eastAsia="Calibri" w:hAnsi="Calibri" w:cs="Calibri"/>
          <w:sz w:val="24"/>
          <w:szCs w:val="24"/>
        </w:rPr>
      </w:pPr>
    </w:p>
    <w:p w14:paraId="00000045" w14:textId="77777777" w:rsidR="00944875" w:rsidRDefault="00944875">
      <w:pPr>
        <w:rPr>
          <w:rFonts w:ascii="Calibri" w:eastAsia="Calibri" w:hAnsi="Calibri" w:cs="Calibri"/>
          <w:sz w:val="24"/>
          <w:szCs w:val="24"/>
        </w:rPr>
      </w:pPr>
    </w:p>
    <w:p w14:paraId="00000046" w14:textId="77777777" w:rsidR="00944875" w:rsidRDefault="00944875">
      <w:pPr>
        <w:rPr>
          <w:rFonts w:ascii="Calibri" w:eastAsia="Calibri" w:hAnsi="Calibri" w:cs="Calibri"/>
          <w:sz w:val="24"/>
          <w:szCs w:val="24"/>
        </w:rPr>
      </w:pPr>
    </w:p>
    <w:p w14:paraId="00000047" w14:textId="77777777" w:rsidR="00944875" w:rsidRDefault="00944875">
      <w:pPr>
        <w:rPr>
          <w:rFonts w:ascii="Calibri" w:eastAsia="Calibri" w:hAnsi="Calibri" w:cs="Calibri"/>
          <w:sz w:val="24"/>
          <w:szCs w:val="24"/>
        </w:rPr>
      </w:pPr>
    </w:p>
    <w:p w14:paraId="00000048" w14:textId="77777777" w:rsidR="00944875" w:rsidRDefault="008979F6">
      <w:pPr>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tristique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diam</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eget</w:t>
      </w:r>
      <w:proofErr w:type="spellEnd"/>
      <w:r>
        <w:rPr>
          <w:rFonts w:ascii="Calibri" w:eastAsia="Calibri" w:hAnsi="Calibri" w:cs="Calibri"/>
          <w:sz w:val="24"/>
          <w:szCs w:val="24"/>
        </w:rPr>
        <w:t xml:space="preserve"> pharetra. </w:t>
      </w:r>
      <w:proofErr w:type="spellStart"/>
      <w:r>
        <w:rPr>
          <w:rFonts w:ascii="Calibri" w:eastAsia="Calibri" w:hAnsi="Calibri" w:cs="Calibri"/>
          <w:sz w:val="24"/>
          <w:szCs w:val="24"/>
        </w:rPr>
        <w:t>Donec</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blandit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risus</w:t>
      </w:r>
      <w:proofErr w:type="spellEnd"/>
      <w:r>
        <w:rPr>
          <w:rFonts w:ascii="Calibri" w:eastAsia="Calibri" w:hAnsi="Calibri" w:cs="Calibri"/>
          <w:sz w:val="24"/>
          <w:szCs w:val="24"/>
        </w:rPr>
        <w:t xml:space="preserve"> vitae </w:t>
      </w:r>
      <w:proofErr w:type="spellStart"/>
      <w:r>
        <w:rPr>
          <w:rFonts w:ascii="Calibri" w:eastAsia="Calibri" w:hAnsi="Calibri" w:cs="Calibri"/>
          <w:sz w:val="24"/>
          <w:szCs w:val="24"/>
        </w:rPr>
        <w:t>porttitor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suscipit</w:t>
      </w:r>
      <w:proofErr w:type="spellEnd"/>
      <w:r>
        <w:rPr>
          <w:rFonts w:ascii="Calibri" w:eastAsia="Calibri" w:hAnsi="Calibri" w:cs="Calibri"/>
          <w:sz w:val="24"/>
          <w:szCs w:val="24"/>
        </w:rPr>
        <w:t xml:space="preserve">. In </w:t>
      </w:r>
      <w:proofErr w:type="spellStart"/>
      <w:r>
        <w:rPr>
          <w:rFonts w:ascii="Calibri" w:eastAsia="Calibri" w:hAnsi="Calibri" w:cs="Calibri"/>
          <w:sz w:val="24"/>
          <w:szCs w:val="24"/>
        </w:rPr>
        <w:t>eget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orci</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leo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efficitur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molestie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eu</w:t>
      </w:r>
      <w:proofErr w:type="spellEnd"/>
      <w:r>
        <w:rPr>
          <w:rFonts w:ascii="Calibri" w:eastAsia="Calibri" w:hAnsi="Calibri" w:cs="Calibri"/>
          <w:sz w:val="24"/>
          <w:szCs w:val="24"/>
        </w:rPr>
        <w:t xml:space="preserve"> et </w:t>
      </w:r>
      <w:proofErr w:type="spellStart"/>
      <w:r>
        <w:rPr>
          <w:rFonts w:ascii="Calibri" w:eastAsia="Calibri" w:hAnsi="Calibri" w:cs="Calibri"/>
          <w:sz w:val="24"/>
          <w:szCs w:val="24"/>
        </w:rPr>
        <w:t>lacus</w:t>
      </w:r>
      <w:proofErr w:type="spellEnd"/>
      <w:r>
        <w:rPr>
          <w:rFonts w:ascii="Calibri" w:eastAsia="Calibri" w:hAnsi="Calibri" w:cs="Calibri"/>
          <w:sz w:val="24"/>
          <w:szCs w:val="24"/>
        </w:rPr>
        <w:t xml:space="preserve">. Duis at </w:t>
      </w:r>
      <w:proofErr w:type="spellStart"/>
      <w:r>
        <w:rPr>
          <w:rFonts w:ascii="Calibri" w:eastAsia="Calibri" w:hAnsi="Calibri" w:cs="Calibri"/>
          <w:sz w:val="24"/>
          <w:szCs w:val="24"/>
        </w:rPr>
        <w:t>venenatis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turpis</w:t>
      </w:r>
      <w:proofErr w:type="spellEnd"/>
      <w:r>
        <w:rPr>
          <w:rFonts w:ascii="Calibri" w:eastAsia="Calibri" w:hAnsi="Calibri" w:cs="Calibri"/>
          <w:sz w:val="24"/>
          <w:szCs w:val="24"/>
        </w:rPr>
        <w:t xml:space="preserve">. Nunc </w:t>
      </w:r>
      <w:proofErr w:type="spellStart"/>
      <w:r>
        <w:rPr>
          <w:rFonts w:ascii="Calibri" w:eastAsia="Calibri" w:hAnsi="Calibri" w:cs="Calibri"/>
          <w:sz w:val="24"/>
          <w:szCs w:val="24"/>
        </w:rPr>
        <w:t>lobortis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malesuada</w:t>
      </w:r>
      <w:proofErr w:type="spellEnd"/>
      <w:r>
        <w:rPr>
          <w:rFonts w:ascii="Calibri" w:eastAsia="Calibri" w:hAnsi="Calibri" w:cs="Calibri"/>
          <w:sz w:val="24"/>
          <w:szCs w:val="24"/>
        </w:rPr>
        <w:t xml:space="preserve"> v ere are 2 Vulnerabilities out of which 1 is.</w:t>
      </w:r>
    </w:p>
    <w:p w14:paraId="00000049" w14:textId="77777777" w:rsidR="00944875" w:rsidRDefault="00944875">
      <w:pPr>
        <w:rPr>
          <w:rFonts w:ascii="Calibri" w:eastAsia="Calibri" w:hAnsi="Calibri" w:cs="Calibri"/>
          <w:b/>
          <w:sz w:val="24"/>
          <w:szCs w:val="24"/>
        </w:rPr>
      </w:pPr>
    </w:p>
    <w:p w14:paraId="0000004A" w14:textId="77777777" w:rsidR="00944875" w:rsidRDefault="00944875">
      <w:pPr>
        <w:rPr>
          <w:rFonts w:ascii="Calibri" w:eastAsia="Calibri" w:hAnsi="Calibri" w:cs="Calibri"/>
          <w:b/>
          <w:sz w:val="24"/>
          <w:szCs w:val="24"/>
        </w:rPr>
      </w:pPr>
    </w:p>
    <w:p w14:paraId="0000004B" w14:textId="77777777" w:rsidR="00944875" w:rsidRDefault="008979F6">
      <w:pPr>
        <w:rPr>
          <w:rFonts w:ascii="Calibri" w:eastAsia="Calibri" w:hAnsi="Calibri" w:cs="Calibri"/>
          <w:b/>
          <w:sz w:val="24"/>
          <w:szCs w:val="24"/>
        </w:rPr>
      </w:pPr>
      <w:r>
        <w:rPr>
          <w:rFonts w:ascii="Calibri" w:eastAsia="Calibri" w:hAnsi="Calibri" w:cs="Calibri"/>
          <w:b/>
          <w:noProof/>
          <w:sz w:val="24"/>
          <w:szCs w:val="24"/>
        </w:rPr>
        <w:drawing>
          <wp:inline distT="0" distB="0" distL="0" distR="0">
            <wp:extent cx="5913438" cy="2065131"/>
            <wp:effectExtent l="0" t="0" r="0" b="0"/>
            <wp:docPr id="1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913438" cy="2065131"/>
                    </a:xfrm>
                    <a:prstGeom prst="rect">
                      <a:avLst/>
                    </a:prstGeom>
                    <a:ln/>
                  </pic:spPr>
                </pic:pic>
              </a:graphicData>
            </a:graphic>
          </wp:inline>
        </w:drawing>
      </w:r>
    </w:p>
    <w:p w14:paraId="0000004C" w14:textId="77777777" w:rsidR="00944875" w:rsidRPr="000B2919" w:rsidRDefault="008979F6">
      <w:pPr>
        <w:rPr>
          <w:rFonts w:ascii="Calibri" w:eastAsia="Calibri" w:hAnsi="Calibri" w:cs="Calibri"/>
          <w:color w:val="000000"/>
          <w:sz w:val="24"/>
          <w:szCs w:val="24"/>
        </w:rPr>
      </w:pPr>
      <w:sdt>
        <w:sdtPr>
          <w:tag w:val="goog_rdk_0"/>
          <w:id w:val="-17243238"/>
        </w:sdtPr>
        <w:sdtEndPr/>
        <w:sdtContent/>
      </w:sdt>
      <w:r w:rsidRPr="000B2919">
        <w:rPr>
          <w:rFonts w:ascii="Calibri" w:eastAsia="Calibri" w:hAnsi="Calibri" w:cs="Calibri"/>
          <w:color w:val="000000"/>
          <w:sz w:val="24"/>
          <w:szCs w:val="24"/>
        </w:rPr>
        <w:t>Overall Security Rati</w:t>
      </w:r>
      <w:r w:rsidRPr="000B2919">
        <w:rPr>
          <w:rFonts w:ascii="Calibri" w:eastAsia="Calibri" w:hAnsi="Calibri" w:cs="Calibri"/>
          <w:color w:val="000000"/>
          <w:sz w:val="24"/>
          <w:szCs w:val="24"/>
        </w:rPr>
        <w:t>ng – Some Action Attention Required/Should Be Considered/Needed</w:t>
      </w:r>
    </w:p>
    <w:p w14:paraId="0000004D" w14:textId="77777777" w:rsidR="00944875" w:rsidRDefault="00944875">
      <w:pPr>
        <w:rPr>
          <w:rFonts w:ascii="Calibri" w:eastAsia="Calibri" w:hAnsi="Calibri" w:cs="Calibri"/>
          <w:sz w:val="24"/>
          <w:szCs w:val="24"/>
        </w:rPr>
      </w:pPr>
    </w:p>
    <w:p w14:paraId="0000004E" w14:textId="77777777" w:rsidR="00944875" w:rsidRDefault="00944875">
      <w:pPr>
        <w:rPr>
          <w:rFonts w:ascii="Verdana" w:eastAsia="Verdana" w:hAnsi="Verdana" w:cs="Verdana"/>
          <w:b/>
          <w:sz w:val="24"/>
          <w:szCs w:val="24"/>
        </w:rPr>
      </w:pPr>
    </w:p>
    <w:p w14:paraId="0000004F" w14:textId="77777777" w:rsidR="00944875" w:rsidRDefault="008979F6">
      <w:pPr>
        <w:pStyle w:val="Heading1"/>
        <w:keepNext w:val="0"/>
        <w:numPr>
          <w:ilvl w:val="0"/>
          <w:numId w:val="1"/>
        </w:numPr>
        <w:pBdr>
          <w:bottom w:val="single" w:sz="4" w:space="1" w:color="000000"/>
        </w:pBdr>
        <w:spacing w:after="240" w:line="259" w:lineRule="auto"/>
        <w:rPr>
          <w:rFonts w:ascii="Verdana" w:eastAsia="Verdana" w:hAnsi="Verdana" w:cs="Verdana"/>
          <w:sz w:val="24"/>
          <w:szCs w:val="24"/>
        </w:rPr>
      </w:pPr>
      <w:bookmarkStart w:id="9" w:name="_heading=h.2s8eyo1" w:colFirst="0" w:colLast="0"/>
      <w:bookmarkStart w:id="10" w:name="_GoBack"/>
      <w:bookmarkEnd w:id="9"/>
      <w:r>
        <w:br w:type="page"/>
      </w:r>
      <w:bookmarkEnd w:id="10"/>
      <w:r>
        <w:rPr>
          <w:rFonts w:ascii="Verdana" w:eastAsia="Verdana" w:hAnsi="Verdana" w:cs="Verdana"/>
          <w:sz w:val="24"/>
          <w:szCs w:val="24"/>
        </w:rPr>
        <w:lastRenderedPageBreak/>
        <w:t>Testing Methodology</w:t>
      </w:r>
    </w:p>
    <w:p w14:paraId="65F609FC" w14:textId="77777777" w:rsidR="000B2919" w:rsidRPr="000B2919" w:rsidRDefault="000B2919">
      <w:pPr>
        <w:numPr>
          <w:ilvl w:val="0"/>
          <w:numId w:val="2"/>
        </w:numPr>
        <w:pBdr>
          <w:top w:val="nil"/>
          <w:left w:val="nil"/>
          <w:bottom w:val="nil"/>
          <w:right w:val="nil"/>
          <w:between w:val="nil"/>
        </w:pBdr>
        <w:jc w:val="both"/>
        <w:rPr>
          <w:rFonts w:ascii="Calibri" w:eastAsia="Calibri" w:hAnsi="Calibri" w:cs="Calibri"/>
          <w:color w:val="000000"/>
          <w:sz w:val="24"/>
          <w:szCs w:val="24"/>
        </w:rPr>
      </w:pPr>
    </w:p>
    <w:p w14:paraId="6F55DFCF" w14:textId="77777777" w:rsidR="000B2919" w:rsidRPr="000B2919" w:rsidRDefault="000B2919">
      <w:pPr>
        <w:numPr>
          <w:ilvl w:val="0"/>
          <w:numId w:val="2"/>
        </w:numPr>
        <w:pBdr>
          <w:top w:val="nil"/>
          <w:left w:val="nil"/>
          <w:bottom w:val="nil"/>
          <w:right w:val="nil"/>
          <w:between w:val="nil"/>
        </w:pBdr>
        <w:jc w:val="both"/>
        <w:rPr>
          <w:rFonts w:ascii="Calibri" w:eastAsia="Calibri" w:hAnsi="Calibri" w:cs="Calibri"/>
          <w:color w:val="000000"/>
          <w:sz w:val="24"/>
          <w:szCs w:val="24"/>
        </w:rPr>
      </w:pPr>
    </w:p>
    <w:p w14:paraId="2FF076E5" w14:textId="77777777" w:rsidR="000B2919" w:rsidRPr="000B2919" w:rsidRDefault="000B2919">
      <w:pPr>
        <w:numPr>
          <w:ilvl w:val="0"/>
          <w:numId w:val="2"/>
        </w:numPr>
        <w:pBdr>
          <w:top w:val="nil"/>
          <w:left w:val="nil"/>
          <w:bottom w:val="nil"/>
          <w:right w:val="nil"/>
          <w:between w:val="nil"/>
        </w:pBdr>
        <w:jc w:val="both"/>
        <w:rPr>
          <w:rFonts w:ascii="Calibri" w:eastAsia="Calibri" w:hAnsi="Calibri" w:cs="Calibri"/>
          <w:color w:val="000000"/>
          <w:sz w:val="24"/>
          <w:szCs w:val="24"/>
        </w:rPr>
      </w:pPr>
    </w:p>
    <w:p w14:paraId="2C4D19D1" w14:textId="482EE09D" w:rsidR="000B2919" w:rsidRPr="000B2919" w:rsidRDefault="000B2919" w:rsidP="000B2919">
      <w:pPr>
        <w:pStyle w:val="ListParagraph"/>
        <w:numPr>
          <w:ilvl w:val="0"/>
          <w:numId w:val="2"/>
        </w:numPr>
        <w:pBdr>
          <w:top w:val="nil"/>
          <w:left w:val="nil"/>
          <w:bottom w:val="nil"/>
          <w:right w:val="nil"/>
          <w:between w:val="nil"/>
        </w:pBdr>
        <w:spacing w:after="240"/>
        <w:jc w:val="both"/>
        <w:rPr>
          <w:rFonts w:ascii="Calibri" w:eastAsia="Calibri" w:hAnsi="Calibri" w:cs="Calibri"/>
          <w:color w:val="000000"/>
          <w:sz w:val="24"/>
          <w:szCs w:val="24"/>
        </w:rPr>
      </w:pPr>
    </w:p>
    <w:p w14:paraId="496BB0FD" w14:textId="4371BE77" w:rsidR="000B2919" w:rsidRPr="000B2919" w:rsidRDefault="000B2919" w:rsidP="000B2919">
      <w:pPr>
        <w:pStyle w:val="ListParagraph"/>
        <w:numPr>
          <w:ilvl w:val="0"/>
          <w:numId w:val="2"/>
        </w:numPr>
        <w:pBdr>
          <w:top w:val="nil"/>
          <w:left w:val="nil"/>
          <w:bottom w:val="nil"/>
          <w:right w:val="nil"/>
          <w:between w:val="nil"/>
        </w:pBdr>
        <w:spacing w:after="240"/>
        <w:jc w:val="both"/>
        <w:rPr>
          <w:rFonts w:ascii="Calibri" w:eastAsia="Calibri" w:hAnsi="Calibri" w:cs="Calibri"/>
          <w:color w:val="000000"/>
          <w:sz w:val="24"/>
          <w:szCs w:val="24"/>
        </w:rPr>
      </w:pPr>
    </w:p>
    <w:p w14:paraId="7DA4ABED" w14:textId="77777777" w:rsidR="000B2919" w:rsidRDefault="000B2919" w:rsidP="000B2919">
      <w:pPr>
        <w:pBdr>
          <w:top w:val="nil"/>
          <w:left w:val="nil"/>
          <w:bottom w:val="nil"/>
          <w:right w:val="nil"/>
          <w:between w:val="nil"/>
        </w:pBdr>
        <w:spacing w:after="240"/>
        <w:jc w:val="both"/>
        <w:rPr>
          <w:rFonts w:ascii="Calibri" w:eastAsia="Calibri" w:hAnsi="Calibri" w:cs="Calibri"/>
          <w:color w:val="000000"/>
          <w:sz w:val="24"/>
          <w:szCs w:val="24"/>
        </w:rPr>
      </w:pPr>
    </w:p>
    <w:p w14:paraId="00000055" w14:textId="77777777" w:rsidR="00944875" w:rsidRDefault="00944875">
      <w:pPr>
        <w:spacing w:after="240"/>
        <w:jc w:val="both"/>
        <w:rPr>
          <w:rFonts w:ascii="Verdana" w:eastAsia="Verdana" w:hAnsi="Verdana" w:cs="Verdana"/>
        </w:rPr>
      </w:pPr>
    </w:p>
    <w:p w14:paraId="00000056" w14:textId="77777777" w:rsidR="00944875" w:rsidRDefault="008979F6">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11" w:name="_heading=h.17dp8vu" w:colFirst="0" w:colLast="0"/>
      <w:bookmarkEnd w:id="11"/>
      <w:r>
        <w:rPr>
          <w:rFonts w:ascii="Verdana" w:eastAsia="Verdana" w:hAnsi="Verdana" w:cs="Verdana"/>
          <w:sz w:val="24"/>
          <w:szCs w:val="24"/>
        </w:rPr>
        <w:t>T</w:t>
      </w:r>
      <w:r>
        <w:rPr>
          <w:rFonts w:ascii="Verdana" w:eastAsia="Verdana" w:hAnsi="Verdana" w:cs="Verdana"/>
          <w:sz w:val="24"/>
          <w:szCs w:val="24"/>
        </w:rPr>
        <w:t>ools &amp; Websites Used</w:t>
      </w:r>
    </w:p>
    <w:p w14:paraId="00000059" w14:textId="4D46EF67" w:rsidR="00944875" w:rsidRPr="000B2919" w:rsidRDefault="000B2919" w:rsidP="000B2919">
      <w:pPr>
        <w:numPr>
          <w:ilvl w:val="0"/>
          <w:numId w:val="4"/>
        </w:numPr>
        <w:pBdr>
          <w:top w:val="nil"/>
          <w:left w:val="nil"/>
          <w:bottom w:val="nil"/>
          <w:right w:val="nil"/>
          <w:between w:val="nil"/>
        </w:pBdr>
        <w:rPr>
          <w:rFonts w:asciiTheme="minorHAnsi" w:eastAsia="Calibri" w:hAnsiTheme="minorHAnsi" w:cstheme="minorHAnsi"/>
          <w:color w:val="000000"/>
          <w:sz w:val="24"/>
          <w:szCs w:val="24"/>
        </w:rPr>
      </w:pPr>
      <w:r w:rsidRPr="000B2919">
        <w:rPr>
          <w:rFonts w:ascii="Verdana" w:eastAsia="Verdana" w:hAnsi="Verdana" w:cs="Verdana"/>
          <w:color w:val="000000"/>
        </w:rPr>
        <w:t xml:space="preserve"> </w:t>
      </w:r>
    </w:p>
    <w:p w14:paraId="355B1EF5" w14:textId="5F5F5AC2" w:rsidR="000B2919" w:rsidRPr="000B2919" w:rsidRDefault="000B2919">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sidRPr="000B2919">
        <w:rPr>
          <w:rFonts w:asciiTheme="minorHAnsi" w:eastAsia="Verdana" w:hAnsiTheme="minorHAnsi" w:cstheme="minorHAnsi"/>
          <w:color w:val="000000"/>
          <w:sz w:val="24"/>
          <w:szCs w:val="24"/>
        </w:rPr>
        <w:t xml:space="preserve"> </w:t>
      </w:r>
    </w:p>
    <w:p w14:paraId="6829A030" w14:textId="50B2FEBD" w:rsidR="000B2919" w:rsidRPr="000B2919" w:rsidRDefault="000B2919">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sidRPr="000B2919">
        <w:rPr>
          <w:rFonts w:asciiTheme="minorHAnsi" w:eastAsia="Verdana" w:hAnsiTheme="minorHAnsi" w:cstheme="minorHAnsi"/>
          <w:color w:val="000000"/>
          <w:sz w:val="24"/>
          <w:szCs w:val="24"/>
        </w:rPr>
        <w:t xml:space="preserve"> </w:t>
      </w:r>
    </w:p>
    <w:p w14:paraId="7DE3703F" w14:textId="77777777" w:rsidR="000B2919" w:rsidRPr="000B2919" w:rsidRDefault="000B2919">
      <w:pPr>
        <w:numPr>
          <w:ilvl w:val="0"/>
          <w:numId w:val="4"/>
        </w:numPr>
        <w:pBdr>
          <w:top w:val="nil"/>
          <w:left w:val="nil"/>
          <w:bottom w:val="nil"/>
          <w:right w:val="nil"/>
          <w:between w:val="nil"/>
        </w:pBdr>
        <w:rPr>
          <w:rFonts w:asciiTheme="minorHAnsi" w:eastAsia="Verdana" w:hAnsiTheme="minorHAnsi" w:cstheme="minorHAnsi"/>
          <w:color w:val="000000"/>
          <w:sz w:val="24"/>
          <w:szCs w:val="24"/>
        </w:rPr>
      </w:pPr>
    </w:p>
    <w:p w14:paraId="0000005A" w14:textId="4915E618" w:rsidR="00944875" w:rsidRPr="000B2919" w:rsidRDefault="00944875">
      <w:pPr>
        <w:numPr>
          <w:ilvl w:val="0"/>
          <w:numId w:val="4"/>
        </w:numPr>
        <w:pBdr>
          <w:top w:val="nil"/>
          <w:left w:val="nil"/>
          <w:bottom w:val="nil"/>
          <w:right w:val="nil"/>
          <w:between w:val="nil"/>
        </w:pBdr>
        <w:rPr>
          <w:rFonts w:asciiTheme="minorHAnsi" w:eastAsia="Verdana" w:hAnsiTheme="minorHAnsi" w:cstheme="minorHAnsi"/>
          <w:color w:val="000000"/>
          <w:sz w:val="24"/>
          <w:szCs w:val="24"/>
        </w:rPr>
      </w:pPr>
    </w:p>
    <w:p w14:paraId="0000005B" w14:textId="52D1AC0D" w:rsidR="00944875" w:rsidRPr="000B2919" w:rsidRDefault="000B2919">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sidRPr="000B2919">
        <w:rPr>
          <w:rFonts w:asciiTheme="minorHAnsi" w:eastAsia="Calibri" w:hAnsiTheme="minorHAnsi" w:cstheme="minorHAnsi"/>
          <w:color w:val="000000"/>
          <w:sz w:val="24"/>
          <w:szCs w:val="24"/>
        </w:rPr>
        <w:t xml:space="preserve">  </w:t>
      </w:r>
    </w:p>
    <w:p w14:paraId="0000005C" w14:textId="77777777" w:rsidR="00944875" w:rsidRDefault="008979F6">
      <w:pPr>
        <w:numPr>
          <w:ilvl w:val="0"/>
          <w:numId w:val="4"/>
        </w:numPr>
        <w:pBdr>
          <w:top w:val="nil"/>
          <w:left w:val="nil"/>
          <w:bottom w:val="nil"/>
          <w:right w:val="nil"/>
          <w:between w:val="nil"/>
        </w:pBdr>
        <w:spacing w:after="240"/>
        <w:rPr>
          <w:rFonts w:ascii="Verdana" w:eastAsia="Verdana" w:hAnsi="Verdana" w:cs="Verdana"/>
          <w:color w:val="000000"/>
        </w:rPr>
      </w:pPr>
      <w:bookmarkStart w:id="12" w:name="_heading=h.3rdcrjn" w:colFirst="0" w:colLast="0"/>
      <w:bookmarkEnd w:id="12"/>
      <w:r>
        <w:br w:type="page"/>
      </w:r>
    </w:p>
    <w:p w14:paraId="0000005D" w14:textId="77777777" w:rsidR="00944875" w:rsidRDefault="00944875">
      <w:pPr>
        <w:pStyle w:val="Heading1"/>
        <w:pBdr>
          <w:bottom w:val="single" w:sz="6" w:space="1" w:color="000000"/>
        </w:pBdr>
        <w:rPr>
          <w:sz w:val="56"/>
          <w:szCs w:val="56"/>
        </w:rPr>
      </w:pPr>
    </w:p>
    <w:p w14:paraId="0000005E" w14:textId="77777777" w:rsidR="00944875" w:rsidRDefault="00944875">
      <w:pPr>
        <w:pStyle w:val="Heading1"/>
        <w:pBdr>
          <w:bottom w:val="single" w:sz="6" w:space="1" w:color="000000"/>
        </w:pBdr>
        <w:rPr>
          <w:sz w:val="56"/>
          <w:szCs w:val="56"/>
        </w:rPr>
      </w:pPr>
    </w:p>
    <w:p w14:paraId="0000005F" w14:textId="77777777" w:rsidR="00944875" w:rsidRDefault="00944875">
      <w:pPr>
        <w:pStyle w:val="Heading1"/>
        <w:pBdr>
          <w:bottom w:val="single" w:sz="6" w:space="1" w:color="000000"/>
        </w:pBdr>
        <w:rPr>
          <w:sz w:val="40"/>
          <w:szCs w:val="40"/>
        </w:rPr>
      </w:pPr>
    </w:p>
    <w:p w14:paraId="00000060" w14:textId="77777777" w:rsidR="00944875" w:rsidRDefault="00944875">
      <w:pPr>
        <w:pStyle w:val="Heading1"/>
        <w:pBdr>
          <w:bottom w:val="single" w:sz="6" w:space="1" w:color="000000"/>
        </w:pBdr>
        <w:rPr>
          <w:sz w:val="40"/>
          <w:szCs w:val="40"/>
        </w:rPr>
      </w:pPr>
    </w:p>
    <w:p w14:paraId="00000061" w14:textId="77777777" w:rsidR="00944875" w:rsidRDefault="008979F6">
      <w:pPr>
        <w:pStyle w:val="Heading1"/>
        <w:pBdr>
          <w:bottom w:val="single" w:sz="6" w:space="1" w:color="000000"/>
        </w:pBdr>
      </w:pPr>
      <w:bookmarkStart w:id="13" w:name="_heading=h.26in1rg" w:colFirst="0" w:colLast="0"/>
      <w:bookmarkEnd w:id="13"/>
      <w:r>
        <w:rPr>
          <w:sz w:val="40"/>
          <w:szCs w:val="40"/>
        </w:rPr>
        <w:t xml:space="preserve">Detailed Technical Reports </w:t>
      </w:r>
      <w:r>
        <w:rPr>
          <w:sz w:val="24"/>
          <w:szCs w:val="24"/>
        </w:rPr>
        <w:t>(Scope Limited)</w:t>
      </w:r>
    </w:p>
    <w:p w14:paraId="00000062" w14:textId="77777777" w:rsidR="00944875" w:rsidRDefault="00944875"/>
    <w:p w14:paraId="00000063" w14:textId="77777777" w:rsidR="00944875" w:rsidRDefault="00944875">
      <w:pPr>
        <w:rPr>
          <w:sz w:val="56"/>
          <w:szCs w:val="56"/>
        </w:rPr>
      </w:pPr>
    </w:p>
    <w:p w14:paraId="00000064" w14:textId="77777777" w:rsidR="00944875" w:rsidRDefault="00944875">
      <w:pPr>
        <w:rPr>
          <w:sz w:val="56"/>
          <w:szCs w:val="56"/>
        </w:rPr>
      </w:pPr>
    </w:p>
    <w:p w14:paraId="00000065" w14:textId="77777777" w:rsidR="00944875" w:rsidRDefault="00944875">
      <w:pPr>
        <w:rPr>
          <w:rFonts w:ascii="Arial Black" w:eastAsia="Arial Black" w:hAnsi="Arial Black" w:cs="Arial Black"/>
          <w:b/>
          <w:sz w:val="56"/>
          <w:szCs w:val="56"/>
        </w:rPr>
      </w:pPr>
    </w:p>
    <w:p w14:paraId="00000066" w14:textId="77777777" w:rsidR="00944875" w:rsidRDefault="00944875">
      <w:pPr>
        <w:pStyle w:val="Heading1"/>
        <w:ind w:left="0" w:firstLine="0"/>
        <w:rPr>
          <w:sz w:val="56"/>
          <w:szCs w:val="56"/>
        </w:rPr>
      </w:pPr>
    </w:p>
    <w:p w14:paraId="00000067" w14:textId="77777777" w:rsidR="00944875" w:rsidRDefault="00944875"/>
    <w:p w14:paraId="00000068" w14:textId="77777777" w:rsidR="00944875" w:rsidRDefault="00944875"/>
    <w:p w14:paraId="00000069" w14:textId="77777777" w:rsidR="00944875" w:rsidRDefault="008979F6">
      <w:pPr>
        <w:rPr>
          <w:rFonts w:ascii="Arial Black" w:eastAsia="Arial Black" w:hAnsi="Arial Black" w:cs="Arial Black"/>
          <w:b/>
          <w:sz w:val="56"/>
          <w:szCs w:val="56"/>
        </w:rPr>
      </w:pPr>
      <w:r>
        <w:br w:type="page"/>
      </w:r>
    </w:p>
    <w:p w14:paraId="0000006A" w14:textId="77777777" w:rsidR="00944875" w:rsidRDefault="00944875"/>
    <w:p w14:paraId="0000006B" w14:textId="77777777" w:rsidR="00944875" w:rsidRDefault="00944875">
      <w:pPr>
        <w:rPr>
          <w:rFonts w:ascii="Calibri" w:eastAsia="Calibri" w:hAnsi="Calibri" w:cs="Calibri"/>
          <w:b/>
          <w:sz w:val="24"/>
          <w:szCs w:val="24"/>
        </w:rPr>
      </w:pPr>
    </w:p>
    <w:p w14:paraId="0000006C" w14:textId="77777777" w:rsidR="00944875" w:rsidRDefault="00944875">
      <w:pPr>
        <w:pStyle w:val="Title"/>
        <w:jc w:val="center"/>
        <w:rPr>
          <w:b/>
          <w:color w:val="FF0000"/>
        </w:rPr>
      </w:pPr>
      <w:bookmarkStart w:id="14" w:name="_heading=h.lnxbz9" w:colFirst="0" w:colLast="0"/>
      <w:bookmarkEnd w:id="14"/>
    </w:p>
    <w:p w14:paraId="0000006D" w14:textId="77777777" w:rsidR="00944875" w:rsidRDefault="008979F6">
      <w:pPr>
        <w:pStyle w:val="Heading1"/>
        <w:jc w:val="center"/>
        <w:rPr>
          <w:sz w:val="56"/>
          <w:szCs w:val="56"/>
        </w:rPr>
      </w:pPr>
      <w:bookmarkStart w:id="15" w:name="_heading=h.35nkun2" w:colFirst="0" w:colLast="0"/>
      <w:bookmarkEnd w:id="15"/>
      <w:r>
        <w:rPr>
          <w:sz w:val="56"/>
          <w:szCs w:val="56"/>
        </w:rPr>
        <w:t>[sagarbansal.com]</w:t>
      </w:r>
    </w:p>
    <w:p w14:paraId="0000006E" w14:textId="77777777" w:rsidR="00944875" w:rsidRDefault="00944875"/>
    <w:p w14:paraId="0000006F" w14:textId="77777777" w:rsidR="00944875" w:rsidRDefault="008979F6">
      <w:pPr>
        <w:jc w:val="center"/>
        <w:rPr>
          <w:rFonts w:ascii="Calibri" w:eastAsia="Calibri" w:hAnsi="Calibri" w:cs="Calibri"/>
          <w:color w:val="808080"/>
          <w:sz w:val="32"/>
          <w:szCs w:val="32"/>
        </w:rPr>
      </w:pPr>
      <w:bookmarkStart w:id="16" w:name="_heading=h.1ksv4uv" w:colFirst="0" w:colLast="0"/>
      <w:bookmarkEnd w:id="16"/>
      <w:r>
        <w:rPr>
          <w:rFonts w:ascii="Calibri" w:eastAsia="Calibri" w:hAnsi="Calibri" w:cs="Calibri"/>
          <w:color w:val="808080"/>
          <w:sz w:val="32"/>
          <w:szCs w:val="32"/>
        </w:rPr>
        <w:t xml:space="preserve">This host contains something </w:t>
      </w:r>
      <w:proofErr w:type="spellStart"/>
      <w:r>
        <w:rPr>
          <w:rFonts w:ascii="Calibri" w:eastAsia="Calibri" w:hAnsi="Calibri" w:cs="Calibri"/>
          <w:color w:val="808080"/>
          <w:sz w:val="32"/>
          <w:szCs w:val="32"/>
        </w:rPr>
        <w:t>something</w:t>
      </w:r>
      <w:proofErr w:type="spellEnd"/>
      <w:r>
        <w:rPr>
          <w:rFonts w:ascii="Calibri" w:eastAsia="Calibri" w:hAnsi="Calibri" w:cs="Calibri"/>
          <w:color w:val="808080"/>
          <w:sz w:val="32"/>
          <w:szCs w:val="32"/>
        </w:rPr>
        <w:t xml:space="preserve"> </w:t>
      </w:r>
      <w:proofErr w:type="spellStart"/>
      <w:r>
        <w:rPr>
          <w:rFonts w:ascii="Calibri" w:eastAsia="Calibri" w:hAnsi="Calibri" w:cs="Calibri"/>
          <w:color w:val="808080"/>
          <w:sz w:val="32"/>
          <w:szCs w:val="32"/>
        </w:rPr>
        <w:t>something</w:t>
      </w:r>
      <w:proofErr w:type="spellEnd"/>
      <w:r>
        <w:rPr>
          <w:rFonts w:ascii="Calibri" w:eastAsia="Calibri" w:hAnsi="Calibri" w:cs="Calibri"/>
          <w:color w:val="808080"/>
          <w:sz w:val="32"/>
          <w:szCs w:val="32"/>
        </w:rPr>
        <w:t>.</w:t>
      </w:r>
    </w:p>
    <w:p w14:paraId="00000070" w14:textId="77777777" w:rsidR="00944875" w:rsidRDefault="00944875">
      <w:pPr>
        <w:rPr>
          <w:rFonts w:ascii="Calibri" w:eastAsia="Calibri" w:hAnsi="Calibri" w:cs="Calibri"/>
          <w:b/>
          <w:sz w:val="24"/>
          <w:szCs w:val="24"/>
        </w:rPr>
      </w:pPr>
    </w:p>
    <w:p w14:paraId="00000071" w14:textId="77777777" w:rsidR="00944875" w:rsidRDefault="00944875">
      <w:pPr>
        <w:rPr>
          <w:rFonts w:ascii="Calibri" w:eastAsia="Calibri" w:hAnsi="Calibri" w:cs="Calibri"/>
          <w:b/>
          <w:sz w:val="24"/>
          <w:szCs w:val="24"/>
        </w:rPr>
      </w:pPr>
    </w:p>
    <w:p w14:paraId="00000072" w14:textId="77777777" w:rsidR="00944875" w:rsidRDefault="00944875">
      <w:pPr>
        <w:rPr>
          <w:rFonts w:ascii="Calibri" w:eastAsia="Calibri" w:hAnsi="Calibri" w:cs="Calibri"/>
          <w:b/>
          <w:sz w:val="24"/>
          <w:szCs w:val="24"/>
        </w:rPr>
      </w:pPr>
    </w:p>
    <w:p w14:paraId="00000073" w14:textId="77777777" w:rsidR="00944875" w:rsidRDefault="008979F6">
      <w:pPr>
        <w:rPr>
          <w:rFonts w:ascii="Calibri" w:eastAsia="Calibri" w:hAnsi="Calibri" w:cs="Calibri"/>
          <w:b/>
          <w:sz w:val="24"/>
          <w:szCs w:val="24"/>
        </w:rPr>
      </w:pPr>
      <w:r>
        <w:rPr>
          <w:rFonts w:ascii="Verdana" w:eastAsia="Verdana" w:hAnsi="Verdana" w:cs="Verdana"/>
          <w:noProof/>
        </w:rPr>
        <w:drawing>
          <wp:inline distT="0" distB="0" distL="0" distR="0">
            <wp:extent cx="5692775" cy="1908810"/>
            <wp:effectExtent l="0" t="0" r="0" b="0"/>
            <wp:docPr id="139" name="Chart 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0000074" w14:textId="77777777" w:rsidR="00944875" w:rsidRDefault="00944875">
      <w:pPr>
        <w:rPr>
          <w:rFonts w:ascii="Calibri" w:eastAsia="Calibri" w:hAnsi="Calibri" w:cs="Calibri"/>
          <w:b/>
          <w:sz w:val="24"/>
          <w:szCs w:val="24"/>
        </w:rPr>
      </w:pPr>
    </w:p>
    <w:p w14:paraId="00000075" w14:textId="77777777" w:rsidR="00944875" w:rsidRDefault="00944875">
      <w:pPr>
        <w:rPr>
          <w:rFonts w:ascii="Calibri" w:eastAsia="Calibri" w:hAnsi="Calibri" w:cs="Calibri"/>
          <w:b/>
          <w:sz w:val="24"/>
          <w:szCs w:val="24"/>
        </w:rPr>
      </w:pPr>
    </w:p>
    <w:p w14:paraId="00000076" w14:textId="77777777" w:rsidR="00944875" w:rsidRDefault="00944875">
      <w:pPr>
        <w:rPr>
          <w:rFonts w:ascii="Calibri" w:eastAsia="Calibri" w:hAnsi="Calibri" w:cs="Calibri"/>
          <w:b/>
          <w:sz w:val="24"/>
          <w:szCs w:val="24"/>
        </w:rPr>
      </w:pPr>
    </w:p>
    <w:p w14:paraId="00000077" w14:textId="77777777" w:rsidR="00944875" w:rsidRDefault="00944875">
      <w:pPr>
        <w:rPr>
          <w:rFonts w:ascii="Calibri" w:eastAsia="Calibri" w:hAnsi="Calibri" w:cs="Calibri"/>
          <w:b/>
          <w:sz w:val="24"/>
          <w:szCs w:val="24"/>
        </w:rPr>
      </w:pPr>
    </w:p>
    <w:tbl>
      <w:tblPr>
        <w:tblStyle w:val="a0"/>
        <w:tblW w:w="8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6"/>
        <w:gridCol w:w="2218"/>
        <w:gridCol w:w="2258"/>
        <w:gridCol w:w="2214"/>
      </w:tblGrid>
      <w:tr w:rsidR="00944875" w14:paraId="15735807" w14:textId="77777777">
        <w:trPr>
          <w:trHeight w:val="404"/>
        </w:trPr>
        <w:tc>
          <w:tcPr>
            <w:tcW w:w="2256" w:type="dxa"/>
            <w:shd w:val="clear" w:color="auto" w:fill="17365D"/>
          </w:tcPr>
          <w:p w14:paraId="00000078"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Total Findings</w:t>
            </w:r>
          </w:p>
        </w:tc>
        <w:tc>
          <w:tcPr>
            <w:tcW w:w="2218" w:type="dxa"/>
            <w:shd w:val="clear" w:color="auto" w:fill="FF0000"/>
          </w:tcPr>
          <w:p w14:paraId="00000079"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Critical</w:t>
            </w:r>
          </w:p>
        </w:tc>
        <w:tc>
          <w:tcPr>
            <w:tcW w:w="2258" w:type="dxa"/>
            <w:shd w:val="clear" w:color="auto" w:fill="FFC000"/>
          </w:tcPr>
          <w:p w14:paraId="0000007A"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High</w:t>
            </w:r>
          </w:p>
        </w:tc>
        <w:tc>
          <w:tcPr>
            <w:tcW w:w="2214" w:type="dxa"/>
            <w:shd w:val="clear" w:color="auto" w:fill="00B050"/>
          </w:tcPr>
          <w:p w14:paraId="0000007B"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Medium</w:t>
            </w:r>
          </w:p>
        </w:tc>
      </w:tr>
      <w:tr w:rsidR="00944875" w14:paraId="0504D1CC" w14:textId="77777777">
        <w:tc>
          <w:tcPr>
            <w:tcW w:w="2256" w:type="dxa"/>
          </w:tcPr>
          <w:p w14:paraId="0000007C"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3</w:t>
            </w:r>
          </w:p>
        </w:tc>
        <w:tc>
          <w:tcPr>
            <w:tcW w:w="2218" w:type="dxa"/>
          </w:tcPr>
          <w:p w14:paraId="0000007D"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1</w:t>
            </w:r>
          </w:p>
        </w:tc>
        <w:tc>
          <w:tcPr>
            <w:tcW w:w="2258" w:type="dxa"/>
          </w:tcPr>
          <w:p w14:paraId="0000007E"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1</w:t>
            </w:r>
          </w:p>
        </w:tc>
        <w:tc>
          <w:tcPr>
            <w:tcW w:w="2214" w:type="dxa"/>
          </w:tcPr>
          <w:p w14:paraId="0000007F" w14:textId="77777777"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1</w:t>
            </w:r>
          </w:p>
        </w:tc>
      </w:tr>
    </w:tbl>
    <w:p w14:paraId="00000080" w14:textId="77777777" w:rsidR="00944875" w:rsidRDefault="00944875">
      <w:pPr>
        <w:rPr>
          <w:rFonts w:ascii="Calibri" w:eastAsia="Calibri" w:hAnsi="Calibri" w:cs="Calibri"/>
          <w:b/>
          <w:sz w:val="24"/>
          <w:szCs w:val="24"/>
        </w:rPr>
      </w:pPr>
    </w:p>
    <w:p w14:paraId="00000081" w14:textId="77777777" w:rsidR="00944875" w:rsidRDefault="008979F6">
      <w:pPr>
        <w:pStyle w:val="Heading2"/>
        <w:rPr>
          <w:rFonts w:ascii="Calibri" w:eastAsia="Calibri" w:hAnsi="Calibri" w:cs="Calibri"/>
        </w:rPr>
      </w:pPr>
      <w:bookmarkStart w:id="17" w:name="_heading=h.44sinio" w:colFirst="0" w:colLast="0"/>
      <w:bookmarkEnd w:id="17"/>
      <w:r>
        <w:br w:type="page"/>
      </w:r>
    </w:p>
    <w:p w14:paraId="00000082" w14:textId="77777777" w:rsidR="00944875" w:rsidRDefault="008979F6">
      <w:pPr>
        <w:pStyle w:val="Heading2"/>
        <w:rPr>
          <w:color w:val="000000"/>
        </w:rPr>
      </w:pPr>
      <w:bookmarkStart w:id="18" w:name="_heading=h.2jxsxqh" w:colFirst="0" w:colLast="0"/>
      <w:bookmarkEnd w:id="18"/>
      <w:r>
        <w:rPr>
          <w:color w:val="000000"/>
        </w:rPr>
        <w:lastRenderedPageBreak/>
        <w:t xml:space="preserve">Finding X: TITLE HERE – </w:t>
      </w:r>
      <w:r>
        <w:rPr>
          <w:color w:val="FFFFFF"/>
          <w:sz w:val="22"/>
          <w:szCs w:val="22"/>
          <w:highlight w:val="red"/>
        </w:rPr>
        <w:t>RATING</w:t>
      </w:r>
      <w:r>
        <w:rPr>
          <w:color w:val="000000"/>
        </w:rPr>
        <w:t xml:space="preserve"> </w:t>
      </w:r>
    </w:p>
    <w:p w14:paraId="00000083" w14:textId="77777777" w:rsidR="00944875" w:rsidRDefault="00944875">
      <w:pPr>
        <w:pBdr>
          <w:top w:val="nil"/>
          <w:left w:val="nil"/>
          <w:bottom w:val="nil"/>
          <w:right w:val="nil"/>
          <w:between w:val="nil"/>
        </w:pBdr>
        <w:spacing w:after="160" w:line="259" w:lineRule="auto"/>
        <w:rPr>
          <w:rFonts w:ascii="Calibri" w:eastAsia="Calibri" w:hAnsi="Calibri" w:cs="Calibri"/>
          <w:b/>
          <w:color w:val="000000"/>
          <w:sz w:val="24"/>
          <w:szCs w:val="24"/>
        </w:rPr>
      </w:pPr>
    </w:p>
    <w:p w14:paraId="00000084" w14:textId="77777777" w:rsidR="00944875" w:rsidRDefault="008979F6">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Vulnerability Description:</w:t>
      </w:r>
    </w:p>
    <w:p w14:paraId="00000085" w14:textId="77777777" w:rsidR="00944875" w:rsidRDefault="008979F6">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Lorem ipsum  </w:t>
      </w:r>
      <w:proofErr w:type="spellStart"/>
      <w:r>
        <w:rPr>
          <w:rFonts w:ascii="Calibri" w:eastAsia="Calibri" w:hAnsi="Calibri" w:cs="Calibri"/>
          <w:color w:val="000000"/>
          <w:sz w:val="24"/>
          <w:szCs w:val="24"/>
        </w:rPr>
        <w:t>Aenean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accumsan</w:t>
      </w:r>
      <w:proofErr w:type="spellEnd"/>
      <w:r>
        <w:rPr>
          <w:rFonts w:ascii="Calibri" w:eastAsia="Calibri" w:hAnsi="Calibri" w:cs="Calibri"/>
          <w:color w:val="000000"/>
          <w:sz w:val="24"/>
          <w:szCs w:val="24"/>
        </w:rPr>
        <w:t xml:space="preserve"> ac libero sit </w:t>
      </w:r>
      <w:proofErr w:type="spellStart"/>
      <w:r>
        <w:rPr>
          <w:rFonts w:ascii="Calibri" w:eastAsia="Calibri" w:hAnsi="Calibri" w:cs="Calibri"/>
          <w:color w:val="000000"/>
          <w:sz w:val="24"/>
          <w:szCs w:val="24"/>
        </w:rPr>
        <w:t>amet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lobortis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Aenean</w:t>
      </w:r>
      <w:proofErr w:type="spellEnd"/>
      <w:r>
        <w:rPr>
          <w:rFonts w:ascii="Calibri" w:eastAsia="Calibri" w:hAnsi="Calibri" w:cs="Calibri"/>
          <w:color w:val="000000"/>
          <w:sz w:val="24"/>
          <w:szCs w:val="24"/>
        </w:rPr>
        <w:t xml:space="preserve"> lacinia </w:t>
      </w:r>
      <w:proofErr w:type="spellStart"/>
      <w:r>
        <w:rPr>
          <w:rFonts w:ascii="Calibri" w:eastAsia="Calibri" w:hAnsi="Calibri" w:cs="Calibri"/>
          <w:color w:val="000000"/>
          <w:sz w:val="24"/>
          <w:szCs w:val="24"/>
        </w:rPr>
        <w:t>risus</w:t>
      </w:r>
      <w:proofErr w:type="spellEnd"/>
      <w:r>
        <w:rPr>
          <w:rFonts w:ascii="Calibri" w:eastAsia="Calibri" w:hAnsi="Calibri" w:cs="Calibri"/>
          <w:color w:val="000000"/>
          <w:sz w:val="24"/>
          <w:szCs w:val="24"/>
        </w:rPr>
        <w:t xml:space="preserve"> a </w:t>
      </w:r>
      <w:proofErr w:type="spellStart"/>
      <w:r>
        <w:rPr>
          <w:rFonts w:ascii="Calibri" w:eastAsia="Calibri" w:hAnsi="Calibri" w:cs="Calibri"/>
          <w:color w:val="000000"/>
          <w:sz w:val="24"/>
          <w:szCs w:val="24"/>
        </w:rPr>
        <w:t>felis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imperdiet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dignissim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Aliquam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eleifend</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nisl</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viverra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ornare</w:t>
      </w:r>
      <w:proofErr w:type="spellEnd"/>
      <w:r>
        <w:rPr>
          <w:rFonts w:ascii="Calibri" w:eastAsia="Calibri" w:hAnsi="Calibri" w:cs="Calibri"/>
          <w:color w:val="000000"/>
          <w:sz w:val="24"/>
          <w:szCs w:val="24"/>
        </w:rPr>
        <w:t xml:space="preserve">, ante lorem cursus </w:t>
      </w:r>
      <w:proofErr w:type="spellStart"/>
      <w:r>
        <w:rPr>
          <w:rFonts w:ascii="Calibri" w:eastAsia="Calibri" w:hAnsi="Calibri" w:cs="Calibri"/>
          <w:color w:val="000000"/>
          <w:sz w:val="24"/>
          <w:szCs w:val="24"/>
        </w:rPr>
        <w:t>urna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nec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congue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lectus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est</w:t>
      </w:r>
      <w:proofErr w:type="spellEnd"/>
      <w:r>
        <w:rPr>
          <w:rFonts w:ascii="Calibri" w:eastAsia="Calibri" w:hAnsi="Calibri" w:cs="Calibri"/>
          <w:color w:val="000000"/>
          <w:sz w:val="24"/>
          <w:szCs w:val="24"/>
        </w:rPr>
        <w:t xml:space="preserve"> ac </w:t>
      </w:r>
      <w:proofErr w:type="spellStart"/>
      <w:r>
        <w:rPr>
          <w:rFonts w:ascii="Calibri" w:eastAsia="Calibri" w:hAnsi="Calibri" w:cs="Calibri"/>
          <w:color w:val="000000"/>
          <w:sz w:val="24"/>
          <w:szCs w:val="24"/>
        </w:rPr>
        <w:t>arcu</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Sed</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pellentesque</w:t>
      </w:r>
      <w:proofErr w:type="spellEnd"/>
      <w:r>
        <w:rPr>
          <w:rFonts w:ascii="Calibri" w:eastAsia="Calibri" w:hAnsi="Calibri" w:cs="Calibri"/>
          <w:color w:val="000000"/>
          <w:sz w:val="24"/>
          <w:szCs w:val="24"/>
        </w:rPr>
        <w:t xml:space="preserve">, lorem et </w:t>
      </w:r>
      <w:proofErr w:type="spellStart"/>
      <w:r>
        <w:rPr>
          <w:rFonts w:ascii="Calibri" w:eastAsia="Calibri" w:hAnsi="Calibri" w:cs="Calibri"/>
          <w:color w:val="000000"/>
          <w:sz w:val="24"/>
          <w:szCs w:val="24"/>
        </w:rPr>
        <w:t>ultrices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viverra</w:t>
      </w:r>
      <w:proofErr w:type="spellEnd"/>
      <w:r>
        <w:rPr>
          <w:rFonts w:ascii="Calibri" w:eastAsia="Calibri" w:hAnsi="Calibri" w:cs="Calibri"/>
          <w:color w:val="000000"/>
          <w:sz w:val="24"/>
          <w:szCs w:val="24"/>
        </w:rPr>
        <w:t>, lorem</w:t>
      </w:r>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commodo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orci</w:t>
      </w:r>
      <w:proofErr w:type="spellEnd"/>
      <w:r>
        <w:rPr>
          <w:rFonts w:ascii="Calibri" w:eastAsia="Calibri" w:hAnsi="Calibri" w:cs="Calibri"/>
          <w:color w:val="000000"/>
          <w:sz w:val="24"/>
          <w:szCs w:val="24"/>
        </w:rPr>
        <w:t xml:space="preserve">, vitae </w:t>
      </w:r>
      <w:proofErr w:type="spellStart"/>
      <w:r>
        <w:rPr>
          <w:rFonts w:ascii="Calibri" w:eastAsia="Calibri" w:hAnsi="Calibri" w:cs="Calibri"/>
          <w:color w:val="000000"/>
          <w:sz w:val="24"/>
          <w:szCs w:val="24"/>
        </w:rPr>
        <w:t>ultricies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nunc</w:t>
      </w:r>
      <w:proofErr w:type="spellEnd"/>
      <w:r>
        <w:rPr>
          <w:rFonts w:ascii="Calibri" w:eastAsia="Calibri" w:hAnsi="Calibri" w:cs="Calibri"/>
          <w:color w:val="000000"/>
          <w:sz w:val="24"/>
          <w:szCs w:val="24"/>
        </w:rPr>
        <w:t xml:space="preserve"> nisi </w:t>
      </w:r>
      <w:proofErr w:type="spellStart"/>
      <w:r>
        <w:rPr>
          <w:rFonts w:ascii="Calibri" w:eastAsia="Calibri" w:hAnsi="Calibri" w:cs="Calibri"/>
          <w:color w:val="000000"/>
          <w:sz w:val="24"/>
          <w:szCs w:val="24"/>
        </w:rPr>
        <w:t>eu</w:t>
      </w:r>
      <w:proofErr w:type="spellEnd"/>
      <w:r>
        <w:rPr>
          <w:rFonts w:ascii="Calibri" w:eastAsia="Calibri" w:hAnsi="Calibri" w:cs="Calibri"/>
          <w:color w:val="000000"/>
          <w:sz w:val="24"/>
          <w:szCs w:val="24"/>
        </w:rPr>
        <w:t xml:space="preserve"> ligula. Duis maximus </w:t>
      </w:r>
      <w:proofErr w:type="spellStart"/>
      <w:r>
        <w:rPr>
          <w:rFonts w:ascii="Calibri" w:eastAsia="Calibri" w:hAnsi="Calibri" w:cs="Calibri"/>
          <w:color w:val="000000"/>
          <w:sz w:val="24"/>
          <w:szCs w:val="24"/>
        </w:rPr>
        <w:t>faucibus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mauris</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facilisis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nibh</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varius</w:t>
      </w:r>
      <w:proofErr w:type="spellEnd"/>
      <w:r>
        <w:rPr>
          <w:rFonts w:ascii="Calibri" w:eastAsia="Calibri" w:hAnsi="Calibri" w:cs="Calibri"/>
          <w:color w:val="000000"/>
          <w:sz w:val="24"/>
          <w:szCs w:val="24"/>
        </w:rPr>
        <w:t xml:space="preserve"> et. </w:t>
      </w:r>
      <w:proofErr w:type="spellStart"/>
      <w:r>
        <w:rPr>
          <w:rFonts w:ascii="Calibri" w:eastAsia="Calibri" w:hAnsi="Calibri" w:cs="Calibri"/>
          <w:color w:val="000000"/>
          <w:sz w:val="24"/>
          <w:szCs w:val="24"/>
        </w:rPr>
        <w:t>Donec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imperdiet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elit</w:t>
      </w:r>
      <w:proofErr w:type="spellEnd"/>
      <w:r>
        <w:rPr>
          <w:rFonts w:ascii="Calibri" w:eastAsia="Calibri" w:hAnsi="Calibri" w:cs="Calibri"/>
          <w:color w:val="000000"/>
          <w:sz w:val="24"/>
          <w:szCs w:val="24"/>
        </w:rPr>
        <w:t xml:space="preserve"> non pulvinar </w:t>
      </w:r>
      <w:proofErr w:type="spellStart"/>
      <w:r>
        <w:rPr>
          <w:rFonts w:ascii="Calibri" w:eastAsia="Calibri" w:hAnsi="Calibri" w:cs="Calibri"/>
          <w:color w:val="000000"/>
          <w:sz w:val="24"/>
          <w:szCs w:val="24"/>
        </w:rPr>
        <w:t>mattis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Nulla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mattis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faucibus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lobortis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Donec</w:t>
      </w:r>
      <w:proofErr w:type="spellEnd"/>
      <w:r>
        <w:rPr>
          <w:rFonts w:ascii="Calibri" w:eastAsia="Calibri" w:hAnsi="Calibri" w:cs="Calibri"/>
          <w:color w:val="000000"/>
          <w:sz w:val="24"/>
          <w:szCs w:val="24"/>
        </w:rPr>
        <w:t xml:space="preserve"> pharetra in </w:t>
      </w:r>
      <w:proofErr w:type="spellStart"/>
      <w:r>
        <w:rPr>
          <w:rFonts w:ascii="Calibri" w:eastAsia="Calibri" w:hAnsi="Calibri" w:cs="Calibri"/>
          <w:color w:val="000000"/>
          <w:sz w:val="24"/>
          <w:szCs w:val="24"/>
        </w:rPr>
        <w:t>augue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vestibulum. </w:t>
      </w:r>
      <w:proofErr w:type="spellStart"/>
      <w:r>
        <w:rPr>
          <w:rFonts w:ascii="Calibri" w:eastAsia="Calibri" w:hAnsi="Calibri" w:cs="Calibri"/>
          <w:color w:val="000000"/>
          <w:sz w:val="24"/>
          <w:szCs w:val="24"/>
        </w:rPr>
        <w:t>Praesent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euismod</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nunc</w:t>
      </w:r>
      <w:proofErr w:type="spellEnd"/>
      <w:r>
        <w:rPr>
          <w:rFonts w:ascii="Calibri" w:eastAsia="Calibri" w:hAnsi="Calibri" w:cs="Calibri"/>
          <w:color w:val="000000"/>
          <w:sz w:val="24"/>
          <w:szCs w:val="24"/>
        </w:rPr>
        <w:t xml:space="preserve"> non</w:t>
      </w:r>
      <w:r>
        <w:rPr>
          <w:rFonts w:ascii="Calibri" w:eastAsia="Calibri" w:hAnsi="Calibri" w:cs="Calibri"/>
          <w:color w:val="000000"/>
          <w:sz w:val="24"/>
          <w:szCs w:val="24"/>
        </w:rPr>
        <w:t xml:space="preserve"> ex </w:t>
      </w:r>
      <w:proofErr w:type="spellStart"/>
      <w:r>
        <w:rPr>
          <w:rFonts w:ascii="Calibri" w:eastAsia="Calibri" w:hAnsi="Calibri" w:cs="Calibri"/>
          <w:color w:val="000000"/>
          <w:sz w:val="24"/>
          <w:szCs w:val="24"/>
        </w:rPr>
        <w:t>auctor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bibendum</w:t>
      </w:r>
      <w:proofErr w:type="spellEnd"/>
      <w:r>
        <w:rPr>
          <w:rFonts w:ascii="Calibri" w:eastAsia="Calibri" w:hAnsi="Calibri" w:cs="Calibri"/>
          <w:color w:val="000000"/>
          <w:sz w:val="24"/>
          <w:szCs w:val="24"/>
        </w:rPr>
        <w:t xml:space="preserve">. Nunc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est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quis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consequat</w:t>
      </w:r>
      <w:proofErr w:type="spellEnd"/>
      <w:r>
        <w:rPr>
          <w:rFonts w:ascii="Calibri" w:eastAsia="Calibri" w:hAnsi="Calibri" w:cs="Calibri"/>
          <w:color w:val="000000"/>
          <w:sz w:val="24"/>
          <w:szCs w:val="24"/>
        </w:rPr>
        <w:t xml:space="preserve"> lacinia. Nunc </w:t>
      </w:r>
      <w:proofErr w:type="spellStart"/>
      <w:r>
        <w:rPr>
          <w:rFonts w:ascii="Calibri" w:eastAsia="Calibri" w:hAnsi="Calibri" w:cs="Calibri"/>
          <w:color w:val="000000"/>
          <w:sz w:val="24"/>
          <w:szCs w:val="24"/>
        </w:rPr>
        <w:t>quis</w:t>
      </w:r>
      <w:proofErr w:type="spellEnd"/>
      <w:r>
        <w:rPr>
          <w:rFonts w:ascii="Calibri" w:eastAsia="Calibri" w:hAnsi="Calibri" w:cs="Calibri"/>
          <w:color w:val="000000"/>
          <w:sz w:val="24"/>
          <w:szCs w:val="24"/>
        </w:rPr>
        <w:t xml:space="preserve"> libero et ex </w:t>
      </w:r>
      <w:proofErr w:type="spellStart"/>
      <w:r>
        <w:rPr>
          <w:rFonts w:ascii="Calibri" w:eastAsia="Calibri" w:hAnsi="Calibri" w:cs="Calibri"/>
          <w:color w:val="000000"/>
          <w:sz w:val="24"/>
          <w:szCs w:val="24"/>
        </w:rPr>
        <w:t>congue</w:t>
      </w:r>
      <w:proofErr w:type="spellEnd"/>
      <w:r>
        <w:rPr>
          <w:rFonts w:ascii="Calibri" w:eastAsia="Calibri" w:hAnsi="Calibri" w:cs="Calibri"/>
          <w:color w:val="000000"/>
          <w:sz w:val="24"/>
          <w:szCs w:val="24"/>
        </w:rPr>
        <w:t xml:space="preserve"> cursus. Ut </w:t>
      </w:r>
      <w:proofErr w:type="spellStart"/>
      <w:r>
        <w:rPr>
          <w:rFonts w:ascii="Calibri" w:eastAsia="Calibri" w:hAnsi="Calibri" w:cs="Calibri"/>
          <w:color w:val="000000"/>
          <w:sz w:val="24"/>
          <w:szCs w:val="24"/>
        </w:rPr>
        <w:t>varius</w:t>
      </w:r>
      <w:proofErr w:type="spellEnd"/>
      <w:r>
        <w:rPr>
          <w:rFonts w:ascii="Calibri" w:eastAsia="Calibri" w:hAnsi="Calibri" w:cs="Calibri"/>
          <w:color w:val="000000"/>
          <w:sz w:val="24"/>
          <w:szCs w:val="24"/>
        </w:rPr>
        <w:t xml:space="preserve">, ipsum </w:t>
      </w:r>
      <w:proofErr w:type="spellStart"/>
      <w:r>
        <w:rPr>
          <w:rFonts w:ascii="Calibri" w:eastAsia="Calibri" w:hAnsi="Calibri" w:cs="Calibri"/>
          <w:color w:val="000000"/>
          <w:sz w:val="24"/>
          <w:szCs w:val="24"/>
        </w:rPr>
        <w:t>ut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ornare</w:t>
      </w:r>
      <w:proofErr w:type="spellEnd"/>
      <w:r>
        <w:rPr>
          <w:rFonts w:ascii="Calibri" w:eastAsia="Calibri" w:hAnsi="Calibri" w:cs="Calibri"/>
          <w:color w:val="000000"/>
          <w:sz w:val="24"/>
          <w:szCs w:val="24"/>
        </w:rPr>
        <w:t xml:space="preserve"> tempus, </w:t>
      </w:r>
      <w:proofErr w:type="spellStart"/>
      <w:r>
        <w:rPr>
          <w:rFonts w:ascii="Calibri" w:eastAsia="Calibri" w:hAnsi="Calibri" w:cs="Calibri"/>
          <w:color w:val="000000"/>
          <w:sz w:val="24"/>
          <w:szCs w:val="24"/>
        </w:rPr>
        <w:t>mauris</w:t>
      </w:r>
      <w:proofErr w:type="spellEnd"/>
      <w:r>
        <w:rPr>
          <w:rFonts w:ascii="Calibri" w:eastAsia="Calibri" w:hAnsi="Calibri" w:cs="Calibri"/>
          <w:color w:val="000000"/>
          <w:sz w:val="24"/>
          <w:szCs w:val="24"/>
        </w:rPr>
        <w:t xml:space="preserve"> ex maximus </w:t>
      </w:r>
      <w:proofErr w:type="spellStart"/>
      <w:r>
        <w:rPr>
          <w:rFonts w:ascii="Calibri" w:eastAsia="Calibri" w:hAnsi="Calibri" w:cs="Calibri"/>
          <w:color w:val="000000"/>
          <w:sz w:val="24"/>
          <w:szCs w:val="24"/>
        </w:rPr>
        <w:t>urna</w:t>
      </w:r>
      <w:proofErr w:type="spellEnd"/>
      <w:r>
        <w:rPr>
          <w:rFonts w:ascii="Calibri" w:eastAsia="Calibri" w:hAnsi="Calibri" w:cs="Calibri"/>
          <w:color w:val="000000"/>
          <w:sz w:val="24"/>
          <w:szCs w:val="24"/>
        </w:rPr>
        <w:t xml:space="preserve">, in </w:t>
      </w:r>
      <w:proofErr w:type="spellStart"/>
      <w:r>
        <w:rPr>
          <w:rFonts w:ascii="Calibri" w:eastAsia="Calibri" w:hAnsi="Calibri" w:cs="Calibri"/>
          <w:color w:val="000000"/>
          <w:sz w:val="24"/>
          <w:szCs w:val="24"/>
        </w:rPr>
        <w:t>vulputate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felis</w:t>
      </w:r>
      <w:proofErr w:type="spellEnd"/>
      <w:r>
        <w:rPr>
          <w:rFonts w:ascii="Calibri" w:eastAsia="Calibri" w:hAnsi="Calibri" w:cs="Calibri"/>
          <w:color w:val="000000"/>
          <w:sz w:val="24"/>
          <w:szCs w:val="24"/>
        </w:rPr>
        <w:t xml:space="preserve"> nisi vitae est. </w:t>
      </w:r>
      <w:proofErr w:type="spellStart"/>
      <w:r>
        <w:rPr>
          <w:rFonts w:ascii="Calibri" w:eastAsia="Calibri" w:hAnsi="Calibri" w:cs="Calibri"/>
          <w:color w:val="000000"/>
          <w:sz w:val="24"/>
          <w:szCs w:val="24"/>
        </w:rPr>
        <w:t>Quisque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finibus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arcu</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efficitur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hendrerit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dapibus</w:t>
      </w:r>
      <w:proofErr w:type="spellEnd"/>
      <w:r>
        <w:rPr>
          <w:rFonts w:ascii="Calibri" w:eastAsia="Calibri" w:hAnsi="Calibri" w:cs="Calibri"/>
          <w:color w:val="000000"/>
          <w:sz w:val="24"/>
          <w:szCs w:val="24"/>
        </w:rPr>
        <w:t xml:space="preserve">. Nam </w:t>
      </w:r>
      <w:proofErr w:type="spellStart"/>
      <w:r>
        <w:rPr>
          <w:rFonts w:ascii="Calibri" w:eastAsia="Calibri" w:hAnsi="Calibri" w:cs="Calibri"/>
          <w:color w:val="000000"/>
          <w:sz w:val="24"/>
          <w:szCs w:val="24"/>
        </w:rPr>
        <w:t>aliquam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velit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vulputate</w:t>
      </w:r>
      <w:proofErr w:type="spellEnd"/>
      <w:r>
        <w:rPr>
          <w:rFonts w:ascii="Calibri" w:eastAsia="Calibri" w:hAnsi="Calibri" w:cs="Calibri"/>
          <w:color w:val="000000"/>
          <w:sz w:val="24"/>
          <w:szCs w:val="24"/>
        </w:rPr>
        <w:t xml:space="preserve"> nisi </w:t>
      </w:r>
      <w:proofErr w:type="spellStart"/>
      <w:r>
        <w:rPr>
          <w:rFonts w:ascii="Calibri" w:eastAsia="Calibri" w:hAnsi="Calibri" w:cs="Calibri"/>
          <w:color w:val="000000"/>
          <w:sz w:val="24"/>
          <w:szCs w:val="24"/>
        </w:rPr>
        <w:t>vulputate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volutpat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Int</w:t>
      </w:r>
      <w:proofErr w:type="spellEnd"/>
    </w:p>
    <w:p w14:paraId="00000086" w14:textId="77777777" w:rsidR="00944875" w:rsidRDefault="00944875">
      <w:pPr>
        <w:pBdr>
          <w:top w:val="nil"/>
          <w:left w:val="nil"/>
          <w:bottom w:val="nil"/>
          <w:right w:val="nil"/>
          <w:between w:val="nil"/>
        </w:pBdr>
        <w:spacing w:after="160" w:line="259" w:lineRule="auto"/>
        <w:jc w:val="both"/>
        <w:rPr>
          <w:rFonts w:ascii="Calibri" w:eastAsia="Calibri" w:hAnsi="Calibri" w:cs="Calibri"/>
          <w:color w:val="000000"/>
          <w:sz w:val="24"/>
          <w:szCs w:val="24"/>
        </w:rPr>
      </w:pPr>
    </w:p>
    <w:p w14:paraId="00000087" w14:textId="77777777" w:rsidR="00944875" w:rsidRDefault="008979F6">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Exposure/Analysis:</w:t>
      </w:r>
    </w:p>
    <w:p w14:paraId="00000088" w14:textId="77777777" w:rsidR="00944875" w:rsidRDefault="008979F6">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Lorem ipsum dolor sit </w:t>
      </w:r>
      <w:proofErr w:type="spellStart"/>
      <w:r>
        <w:rPr>
          <w:rFonts w:ascii="Calibri" w:eastAsia="Calibri" w:hAnsi="Calibri" w:cs="Calibri"/>
          <w:color w:val="000000"/>
          <w:sz w:val="24"/>
          <w:szCs w:val="24"/>
        </w:rPr>
        <w:t>amet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consectetur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adipiscing</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Donec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tortor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lectus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vel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volutpat</w:t>
      </w:r>
      <w:proofErr w:type="spellEnd"/>
      <w:r>
        <w:rPr>
          <w:rFonts w:ascii="Calibri" w:eastAsia="Calibri" w:hAnsi="Calibri" w:cs="Calibri"/>
          <w:color w:val="000000"/>
          <w:sz w:val="24"/>
          <w:szCs w:val="24"/>
        </w:rPr>
        <w:t xml:space="preserve"> non </w:t>
      </w:r>
      <w:proofErr w:type="spellStart"/>
      <w:r>
        <w:rPr>
          <w:rFonts w:ascii="Calibri" w:eastAsia="Calibri" w:hAnsi="Calibri" w:cs="Calibri"/>
          <w:color w:val="000000"/>
          <w:sz w:val="24"/>
          <w:szCs w:val="24"/>
        </w:rPr>
        <w:t>eros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Donec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tincidunt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tristique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diam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pharetra. </w:t>
      </w:r>
      <w:proofErr w:type="spellStart"/>
      <w:r>
        <w:rPr>
          <w:rFonts w:ascii="Calibri" w:eastAsia="Calibri" w:hAnsi="Calibri" w:cs="Calibri"/>
          <w:color w:val="000000"/>
          <w:sz w:val="24"/>
          <w:szCs w:val="24"/>
        </w:rPr>
        <w:t>Donec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risus</w:t>
      </w:r>
      <w:proofErr w:type="spellEnd"/>
      <w:r>
        <w:rPr>
          <w:rFonts w:ascii="Calibri" w:eastAsia="Calibri" w:hAnsi="Calibri" w:cs="Calibri"/>
          <w:color w:val="000000"/>
          <w:sz w:val="24"/>
          <w:szCs w:val="24"/>
        </w:rPr>
        <w:t xml:space="preserve"> vitae </w:t>
      </w:r>
      <w:proofErr w:type="spellStart"/>
      <w:r>
        <w:rPr>
          <w:rFonts w:ascii="Calibri" w:eastAsia="Calibri" w:hAnsi="Calibri" w:cs="Calibri"/>
          <w:color w:val="000000"/>
          <w:sz w:val="24"/>
          <w:szCs w:val="24"/>
        </w:rPr>
        <w:t>porttitor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suscipit</w:t>
      </w:r>
      <w:proofErr w:type="spellEnd"/>
      <w:r>
        <w:rPr>
          <w:rFonts w:ascii="Calibri" w:eastAsia="Calibri" w:hAnsi="Calibri" w:cs="Calibri"/>
          <w:color w:val="000000"/>
          <w:sz w:val="24"/>
          <w:szCs w:val="24"/>
        </w:rPr>
        <w:t xml:space="preserve">. In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orci</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sed</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efficitur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molestie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w:t>
      </w:r>
      <w:r>
        <w:rPr>
          <w:rFonts w:ascii="Calibri" w:eastAsia="Calibri" w:hAnsi="Calibri" w:cs="Calibri"/>
          <w:color w:val="000000"/>
          <w:sz w:val="24"/>
          <w:szCs w:val="24"/>
        </w:rPr>
        <w:t>u</w:t>
      </w:r>
      <w:proofErr w:type="spellEnd"/>
      <w:r>
        <w:rPr>
          <w:rFonts w:ascii="Calibri" w:eastAsia="Calibri" w:hAnsi="Calibri" w:cs="Calibri"/>
          <w:color w:val="000000"/>
          <w:sz w:val="24"/>
          <w:szCs w:val="24"/>
        </w:rPr>
        <w:t xml:space="preserve"> et </w:t>
      </w:r>
      <w:proofErr w:type="spellStart"/>
      <w:r>
        <w:rPr>
          <w:rFonts w:ascii="Calibri" w:eastAsia="Calibri" w:hAnsi="Calibri" w:cs="Calibri"/>
          <w:color w:val="000000"/>
          <w:sz w:val="24"/>
          <w:szCs w:val="24"/>
        </w:rPr>
        <w:t>lacus</w:t>
      </w:r>
      <w:proofErr w:type="spellEnd"/>
      <w:r>
        <w:rPr>
          <w:rFonts w:ascii="Calibri" w:eastAsia="Calibri" w:hAnsi="Calibri" w:cs="Calibri"/>
          <w:color w:val="000000"/>
          <w:sz w:val="24"/>
          <w:szCs w:val="24"/>
        </w:rPr>
        <w:t xml:space="preserve">. Duis at </w:t>
      </w:r>
      <w:proofErr w:type="spellStart"/>
      <w:r>
        <w:rPr>
          <w:rFonts w:ascii="Calibri" w:eastAsia="Calibri" w:hAnsi="Calibri" w:cs="Calibri"/>
          <w:color w:val="000000"/>
          <w:sz w:val="24"/>
          <w:szCs w:val="24"/>
        </w:rPr>
        <w:t>venenatis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turpis</w:t>
      </w:r>
      <w:proofErr w:type="spellEnd"/>
      <w:r>
        <w:rPr>
          <w:rFonts w:ascii="Calibri" w:eastAsia="Calibri" w:hAnsi="Calibri" w:cs="Calibri"/>
          <w:color w:val="000000"/>
          <w:sz w:val="24"/>
          <w:szCs w:val="24"/>
        </w:rPr>
        <w:t xml:space="preserve">. Nunc </w:t>
      </w:r>
      <w:proofErr w:type="spellStart"/>
      <w:r>
        <w:rPr>
          <w:rFonts w:ascii="Calibri" w:eastAsia="Calibri" w:hAnsi="Calibri" w:cs="Calibri"/>
          <w:color w:val="000000"/>
          <w:sz w:val="24"/>
          <w:szCs w:val="24"/>
        </w:rPr>
        <w:t>lobortis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malesuada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viverra</w:t>
      </w:r>
      <w:proofErr w:type="spellEnd"/>
    </w:p>
    <w:p w14:paraId="00000089" w14:textId="77777777" w:rsidR="00944875" w:rsidRDefault="008979F6">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Lorem ipsum dolor sit </w:t>
      </w:r>
      <w:proofErr w:type="spellStart"/>
      <w:r>
        <w:rPr>
          <w:rFonts w:ascii="Calibri" w:eastAsia="Calibri" w:hAnsi="Calibri" w:cs="Calibri"/>
          <w:color w:val="000000"/>
          <w:sz w:val="24"/>
          <w:szCs w:val="24"/>
        </w:rPr>
        <w:t>amet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consectetur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adipiscing</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elit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Donec</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tortor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lectus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blandit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eget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rhoncus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vel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volutpat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leo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efficitur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molestie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eu</w:t>
      </w:r>
      <w:proofErr w:type="spellEnd"/>
      <w:r>
        <w:rPr>
          <w:rFonts w:ascii="Calibri" w:eastAsia="Calibri" w:hAnsi="Calibri" w:cs="Calibri"/>
          <w:color w:val="000000"/>
          <w:sz w:val="24"/>
          <w:szCs w:val="24"/>
        </w:rPr>
        <w:t xml:space="preserve"> et </w:t>
      </w:r>
      <w:proofErr w:type="spellStart"/>
      <w:r>
        <w:rPr>
          <w:rFonts w:ascii="Calibri" w:eastAsia="Calibri" w:hAnsi="Calibri" w:cs="Calibri"/>
          <w:color w:val="000000"/>
          <w:sz w:val="24"/>
          <w:szCs w:val="24"/>
        </w:rPr>
        <w:t>lacus</w:t>
      </w:r>
      <w:proofErr w:type="spellEnd"/>
      <w:r>
        <w:rPr>
          <w:rFonts w:ascii="Calibri" w:eastAsia="Calibri" w:hAnsi="Calibri" w:cs="Calibri"/>
          <w:color w:val="000000"/>
          <w:sz w:val="24"/>
          <w:szCs w:val="24"/>
        </w:rPr>
        <w:t xml:space="preserve">. Duis at </w:t>
      </w:r>
      <w:proofErr w:type="spellStart"/>
      <w:r>
        <w:rPr>
          <w:rFonts w:ascii="Calibri" w:eastAsia="Calibri" w:hAnsi="Calibri" w:cs="Calibri"/>
          <w:color w:val="000000"/>
          <w:sz w:val="24"/>
          <w:szCs w:val="24"/>
        </w:rPr>
        <w:t>venenatis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turpis</w:t>
      </w:r>
      <w:proofErr w:type="spellEnd"/>
      <w:r>
        <w:rPr>
          <w:rFonts w:ascii="Calibri" w:eastAsia="Calibri" w:hAnsi="Calibri" w:cs="Calibri"/>
          <w:color w:val="000000"/>
          <w:sz w:val="24"/>
          <w:szCs w:val="24"/>
        </w:rPr>
        <w:t xml:space="preserve">. Nunc </w:t>
      </w:r>
      <w:proofErr w:type="spellStart"/>
      <w:r>
        <w:rPr>
          <w:rFonts w:ascii="Calibri" w:eastAsia="Calibri" w:hAnsi="Calibri" w:cs="Calibri"/>
          <w:color w:val="000000"/>
          <w:sz w:val="24"/>
          <w:szCs w:val="24"/>
        </w:rPr>
        <w:t>lobort</w:t>
      </w:r>
      <w:r>
        <w:rPr>
          <w:rFonts w:ascii="Calibri" w:eastAsia="Calibri" w:hAnsi="Calibri" w:cs="Calibri"/>
          <w:color w:val="000000"/>
          <w:sz w:val="24"/>
          <w:szCs w:val="24"/>
        </w:rPr>
        <w:t>is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malesuada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viverra</w:t>
      </w:r>
      <w:proofErr w:type="spellEnd"/>
    </w:p>
    <w:p w14:paraId="0000008A" w14:textId="77777777" w:rsidR="00944875" w:rsidRDefault="00944875">
      <w:pPr>
        <w:pBdr>
          <w:top w:val="nil"/>
          <w:left w:val="nil"/>
          <w:bottom w:val="nil"/>
          <w:right w:val="nil"/>
          <w:between w:val="nil"/>
        </w:pBdr>
        <w:spacing w:after="160" w:line="259" w:lineRule="auto"/>
        <w:rPr>
          <w:rFonts w:ascii="Calibri" w:eastAsia="Calibri" w:hAnsi="Calibri" w:cs="Calibri"/>
          <w:color w:val="000000"/>
          <w:sz w:val="24"/>
          <w:szCs w:val="24"/>
        </w:rPr>
      </w:pPr>
    </w:p>
    <w:p w14:paraId="0000008B" w14:textId="77777777" w:rsidR="00944875" w:rsidRDefault="008979F6">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Recommendations:</w:t>
      </w:r>
    </w:p>
    <w:p w14:paraId="0000008C" w14:textId="77777777" w:rsidR="00944875" w:rsidRDefault="008979F6">
      <w:pPr>
        <w:rPr>
          <w:rFonts w:ascii="Calibri" w:eastAsia="Calibri" w:hAnsi="Calibri" w:cs="Calibri"/>
          <w:sz w:val="24"/>
          <w:szCs w:val="24"/>
        </w:rPr>
      </w:pPr>
      <w:r>
        <w:rPr>
          <w:rFonts w:ascii="Calibri" w:eastAsia="Calibri" w:hAnsi="Calibri" w:cs="Calibri"/>
          <w:sz w:val="24"/>
          <w:szCs w:val="24"/>
        </w:rPr>
        <w:t xml:space="preserve">Lorem ipsum dolor sit </w:t>
      </w:r>
      <w:proofErr w:type="spellStart"/>
      <w:r>
        <w:rPr>
          <w:rFonts w:ascii="Calibri" w:eastAsia="Calibri" w:hAnsi="Calibri" w:cs="Calibri"/>
          <w:sz w:val="24"/>
          <w:szCs w:val="24"/>
        </w:rPr>
        <w:t>amet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consectetur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adipiscing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elit</w:t>
      </w:r>
      <w:proofErr w:type="spellEnd"/>
      <w:r>
        <w:rPr>
          <w:rFonts w:ascii="Calibri" w:eastAsia="Calibri" w:hAnsi="Calibri" w:cs="Calibri"/>
          <w:sz w:val="24"/>
          <w:szCs w:val="24"/>
        </w:rPr>
        <w:t>.</w:t>
      </w:r>
    </w:p>
    <w:p w14:paraId="0000008D" w14:textId="77777777" w:rsidR="00944875" w:rsidRDefault="008979F6">
      <w:pPr>
        <w:rPr>
          <w:rFonts w:ascii="Calibri" w:eastAsia="Calibri" w:hAnsi="Calibri" w:cs="Calibri"/>
          <w:sz w:val="24"/>
          <w:szCs w:val="24"/>
        </w:rPr>
      </w:pPr>
      <w:r>
        <w:rPr>
          <w:rFonts w:ascii="Calibri" w:eastAsia="Calibri" w:hAnsi="Calibri" w:cs="Calibri"/>
          <w:sz w:val="24"/>
          <w:szCs w:val="24"/>
        </w:rPr>
        <w:t xml:space="preserve">Lorem ipsum dolor sit </w:t>
      </w:r>
      <w:proofErr w:type="spellStart"/>
      <w:r>
        <w:rPr>
          <w:rFonts w:ascii="Calibri" w:eastAsia="Calibri" w:hAnsi="Calibri" w:cs="Calibri"/>
          <w:sz w:val="24"/>
          <w:szCs w:val="24"/>
        </w:rPr>
        <w:t>amet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consectetur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adipiscing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elit</w:t>
      </w:r>
      <w:proofErr w:type="spellEnd"/>
      <w:r>
        <w:rPr>
          <w:rFonts w:ascii="Calibri" w:eastAsia="Calibri" w:hAnsi="Calibri" w:cs="Calibri"/>
          <w:sz w:val="24"/>
          <w:szCs w:val="24"/>
        </w:rPr>
        <w:t xml:space="preserve">. </w:t>
      </w:r>
      <w:r>
        <w:br w:type="page"/>
      </w:r>
    </w:p>
    <w:p w14:paraId="0000008E" w14:textId="77777777" w:rsidR="00944875" w:rsidRDefault="008979F6">
      <w:pPr>
        <w:pStyle w:val="Heading2"/>
        <w:jc w:val="center"/>
        <w:rPr>
          <w:color w:val="000000"/>
          <w:sz w:val="32"/>
          <w:szCs w:val="32"/>
        </w:rPr>
      </w:pPr>
      <w:bookmarkStart w:id="19" w:name="_heading=h.z337ya" w:colFirst="0" w:colLast="0"/>
      <w:bookmarkEnd w:id="19"/>
      <w:r>
        <w:rPr>
          <w:color w:val="000000"/>
          <w:sz w:val="32"/>
          <w:szCs w:val="32"/>
        </w:rPr>
        <w:lastRenderedPageBreak/>
        <w:t>Steps to Reproduce</w:t>
      </w:r>
    </w:p>
    <w:p w14:paraId="0000008F" w14:textId="77777777" w:rsidR="00944875" w:rsidRDefault="00944875">
      <w:pPr>
        <w:rPr>
          <w:rFonts w:ascii="Calibri" w:eastAsia="Calibri" w:hAnsi="Calibri" w:cs="Calibri"/>
        </w:rPr>
      </w:pPr>
    </w:p>
    <w:p w14:paraId="00000090" w14:textId="77777777" w:rsidR="00944875" w:rsidRDefault="008979F6">
      <w:pPr>
        <w:numPr>
          <w:ilvl w:val="0"/>
          <w:numId w:val="3"/>
        </w:numPr>
        <w:pBdr>
          <w:top w:val="nil"/>
          <w:left w:val="nil"/>
          <w:bottom w:val="nil"/>
          <w:right w:val="nil"/>
          <w:between w:val="nil"/>
        </w:pBdr>
        <w:jc w:val="center"/>
        <w:rPr>
          <w:rFonts w:ascii="Calibri" w:eastAsia="Calibri" w:hAnsi="Calibri" w:cs="Calibri"/>
          <w:color w:val="000000"/>
        </w:rPr>
      </w:pPr>
      <w:bookmarkStart w:id="20" w:name="_heading=h.3j2qqm3" w:colFirst="0" w:colLast="0"/>
      <w:bookmarkEnd w:id="20"/>
      <w:r>
        <w:rPr>
          <w:rFonts w:ascii="Calibri" w:eastAsia="Calibri" w:hAnsi="Calibri" w:cs="Calibri"/>
          <w:color w:val="000000"/>
        </w:rPr>
        <w:t xml:space="preserve"> Lorem ipsum dolor sit </w:t>
      </w:r>
      <w:proofErr w:type="spellStart"/>
      <w:r>
        <w:rPr>
          <w:rFonts w:ascii="Calibri" w:eastAsia="Calibri" w:hAnsi="Calibri" w:cs="Calibri"/>
          <w:color w:val="000000"/>
        </w:rPr>
        <w:t>amet</w:t>
      </w:r>
      <w:proofErr w:type="spellEnd"/>
      <w:r>
        <w:rPr>
          <w:rFonts w:ascii="Calibri" w:eastAsia="Calibri" w:hAnsi="Calibri" w:cs="Calibri"/>
          <w:color w:val="000000"/>
        </w:rPr>
        <w:t xml:space="preserve">, </w:t>
      </w:r>
      <w:proofErr w:type="spellStart"/>
      <w:r>
        <w:rPr>
          <w:rFonts w:ascii="Calibri" w:eastAsia="Calibri" w:hAnsi="Calibri" w:cs="Calibri"/>
          <w:color w:val="000000"/>
        </w:rPr>
        <w:t>consectetur</w:t>
      </w:r>
      <w:proofErr w:type="spellEnd"/>
      <w:r>
        <w:rPr>
          <w:rFonts w:ascii="Calibri" w:eastAsia="Calibri" w:hAnsi="Calibri" w:cs="Calibri"/>
          <w:color w:val="000000"/>
        </w:rPr>
        <w:t xml:space="preserve"> </w:t>
      </w:r>
      <w:proofErr w:type="spellStart"/>
      <w:r>
        <w:rPr>
          <w:rFonts w:ascii="Calibri" w:eastAsia="Calibri" w:hAnsi="Calibri" w:cs="Calibri"/>
          <w:color w:val="000000"/>
        </w:rPr>
        <w:t>adipiscing</w:t>
      </w:r>
      <w:proofErr w:type="spellEnd"/>
      <w:r>
        <w:rPr>
          <w:rFonts w:ascii="Calibri" w:eastAsia="Calibri" w:hAnsi="Calibri" w:cs="Calibri"/>
          <w:color w:val="000000"/>
        </w:rPr>
        <w:t xml:space="preserve"> </w:t>
      </w:r>
      <w:proofErr w:type="spellStart"/>
      <w:r>
        <w:rPr>
          <w:rFonts w:ascii="Calibri" w:eastAsia="Calibri" w:hAnsi="Calibri" w:cs="Calibri"/>
          <w:color w:val="000000"/>
        </w:rPr>
        <w:t>elit</w:t>
      </w:r>
      <w:proofErr w:type="spellEnd"/>
      <w:r>
        <w:rPr>
          <w:rFonts w:ascii="Calibri" w:eastAsia="Calibri" w:hAnsi="Calibri" w:cs="Calibri"/>
          <w:color w:val="000000"/>
        </w:rPr>
        <w:t>.</w:t>
      </w:r>
      <w:r>
        <w:rPr>
          <w:rFonts w:ascii="Calibri" w:eastAsia="Calibri" w:hAnsi="Calibri" w:cs="Calibri"/>
          <w:color w:val="000000"/>
        </w:rPr>
        <w:br/>
      </w:r>
      <w:r>
        <w:rPr>
          <w:rFonts w:ascii="Calibri" w:eastAsia="Calibri" w:hAnsi="Calibri" w:cs="Calibri"/>
          <w:b/>
          <w:color w:val="4F81BD"/>
        </w:rPr>
        <w:t xml:space="preserve">Lorem ipsum dolor sit </w:t>
      </w:r>
      <w:proofErr w:type="spellStart"/>
      <w:r>
        <w:rPr>
          <w:rFonts w:ascii="Calibri" w:eastAsia="Calibri" w:hAnsi="Calibri" w:cs="Calibri"/>
          <w:b/>
          <w:color w:val="4F81BD"/>
        </w:rPr>
        <w:t>amet</w:t>
      </w:r>
      <w:proofErr w:type="spellEnd"/>
      <w:r>
        <w:rPr>
          <w:rFonts w:ascii="Calibri" w:eastAsia="Calibri" w:hAnsi="Calibri" w:cs="Calibri"/>
          <w:b/>
          <w:color w:val="4F81BD"/>
        </w:rPr>
        <w:t xml:space="preserve">, </w:t>
      </w:r>
      <w:proofErr w:type="spellStart"/>
      <w:r>
        <w:rPr>
          <w:rFonts w:ascii="Calibri" w:eastAsia="Calibri" w:hAnsi="Calibri" w:cs="Calibri"/>
          <w:b/>
          <w:color w:val="4F81BD"/>
        </w:rPr>
        <w:t>consectetur</w:t>
      </w:r>
      <w:proofErr w:type="spellEnd"/>
      <w:r>
        <w:rPr>
          <w:rFonts w:ascii="Calibri" w:eastAsia="Calibri" w:hAnsi="Calibri" w:cs="Calibri"/>
          <w:b/>
          <w:color w:val="4F81BD"/>
        </w:rPr>
        <w:t xml:space="preserve"> </w:t>
      </w:r>
      <w:proofErr w:type="spellStart"/>
      <w:r>
        <w:rPr>
          <w:rFonts w:ascii="Calibri" w:eastAsia="Calibri" w:hAnsi="Calibri" w:cs="Calibri"/>
          <w:b/>
          <w:color w:val="4F81BD"/>
        </w:rPr>
        <w:t>adipiscing</w:t>
      </w:r>
      <w:proofErr w:type="spellEnd"/>
      <w:r>
        <w:rPr>
          <w:rFonts w:ascii="Calibri" w:eastAsia="Calibri" w:hAnsi="Calibri" w:cs="Calibri"/>
          <w:b/>
          <w:color w:val="4F81BD"/>
        </w:rPr>
        <w:t xml:space="preserve"> </w:t>
      </w:r>
      <w:proofErr w:type="spellStart"/>
      <w:r>
        <w:rPr>
          <w:rFonts w:ascii="Calibri" w:eastAsia="Calibri" w:hAnsi="Calibri" w:cs="Calibri"/>
          <w:b/>
          <w:color w:val="4F81BD"/>
        </w:rPr>
        <w:t>elit</w:t>
      </w:r>
      <w:proofErr w:type="spellEnd"/>
      <w:r>
        <w:rPr>
          <w:rFonts w:ascii="Calibri" w:eastAsia="Calibri" w:hAnsi="Calibri" w:cs="Calibri"/>
          <w:b/>
          <w:color w:val="4F81BD"/>
        </w:rPr>
        <w:t xml:space="preserve">. </w:t>
      </w:r>
      <w:r>
        <w:rPr>
          <w:rFonts w:ascii="Calibri" w:eastAsia="Calibri" w:hAnsi="Calibri" w:cs="Calibri"/>
          <w:noProof/>
          <w:color w:val="000000"/>
        </w:rPr>
        <w:drawing>
          <wp:inline distT="0" distB="0" distL="0" distR="0">
            <wp:extent cx="5453999" cy="3634579"/>
            <wp:effectExtent l="0" t="0" r="0" b="0"/>
            <wp:docPr id="14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453999" cy="3634579"/>
                    </a:xfrm>
                    <a:prstGeom prst="rect">
                      <a:avLst/>
                    </a:prstGeom>
                    <a:ln/>
                  </pic:spPr>
                </pic:pic>
              </a:graphicData>
            </a:graphic>
          </wp:inline>
        </w:drawing>
      </w:r>
    </w:p>
    <w:p w14:paraId="00000091" w14:textId="77777777" w:rsidR="00944875" w:rsidRDefault="00944875">
      <w:pPr>
        <w:jc w:val="center"/>
        <w:rPr>
          <w:rFonts w:ascii="Calibri" w:eastAsia="Calibri" w:hAnsi="Calibri" w:cs="Calibri"/>
        </w:rPr>
      </w:pPr>
      <w:bookmarkStart w:id="21" w:name="_heading=h.1y810tw" w:colFirst="0" w:colLast="0"/>
      <w:bookmarkEnd w:id="21"/>
    </w:p>
    <w:p w14:paraId="00000092" w14:textId="77777777" w:rsidR="00944875" w:rsidRDefault="008979F6">
      <w:pPr>
        <w:rPr>
          <w:rFonts w:ascii="Calibri" w:eastAsia="Calibri" w:hAnsi="Calibri" w:cs="Calibri"/>
        </w:rPr>
      </w:pPr>
      <w:r>
        <w:br w:type="page"/>
      </w:r>
    </w:p>
    <w:p w14:paraId="00000093" w14:textId="77777777" w:rsidR="00944875" w:rsidRDefault="00944875">
      <w:pPr>
        <w:pStyle w:val="Heading1"/>
        <w:pBdr>
          <w:bottom w:val="single" w:sz="6" w:space="1" w:color="000000"/>
        </w:pBdr>
        <w:jc w:val="right"/>
        <w:rPr>
          <w:sz w:val="40"/>
          <w:szCs w:val="40"/>
        </w:rPr>
      </w:pPr>
    </w:p>
    <w:p w14:paraId="00000094" w14:textId="77777777" w:rsidR="00944875" w:rsidRDefault="00944875">
      <w:pPr>
        <w:pStyle w:val="Heading1"/>
        <w:pBdr>
          <w:bottom w:val="single" w:sz="6" w:space="1" w:color="000000"/>
        </w:pBdr>
        <w:jc w:val="right"/>
        <w:rPr>
          <w:sz w:val="40"/>
          <w:szCs w:val="40"/>
        </w:rPr>
      </w:pPr>
    </w:p>
    <w:p w14:paraId="00000095" w14:textId="77777777" w:rsidR="00944875" w:rsidRDefault="00944875">
      <w:pPr>
        <w:pStyle w:val="Heading1"/>
        <w:pBdr>
          <w:bottom w:val="single" w:sz="6" w:space="1" w:color="000000"/>
        </w:pBdr>
        <w:jc w:val="right"/>
        <w:rPr>
          <w:sz w:val="40"/>
          <w:szCs w:val="40"/>
        </w:rPr>
      </w:pPr>
    </w:p>
    <w:p w14:paraId="00000096" w14:textId="77777777" w:rsidR="00944875" w:rsidRDefault="00944875">
      <w:pPr>
        <w:pStyle w:val="Heading1"/>
        <w:pBdr>
          <w:bottom w:val="single" w:sz="6" w:space="1" w:color="000000"/>
        </w:pBdr>
        <w:jc w:val="right"/>
        <w:rPr>
          <w:sz w:val="40"/>
          <w:szCs w:val="40"/>
        </w:rPr>
      </w:pPr>
    </w:p>
    <w:p w14:paraId="00000097" w14:textId="77777777" w:rsidR="00944875" w:rsidRDefault="00944875">
      <w:pPr>
        <w:pStyle w:val="Heading1"/>
        <w:pBdr>
          <w:bottom w:val="single" w:sz="6" w:space="1" w:color="000000"/>
        </w:pBdr>
        <w:jc w:val="right"/>
        <w:rPr>
          <w:sz w:val="40"/>
          <w:szCs w:val="40"/>
        </w:rPr>
      </w:pPr>
    </w:p>
    <w:p w14:paraId="00000098" w14:textId="77777777" w:rsidR="00944875" w:rsidRDefault="008979F6">
      <w:pPr>
        <w:pStyle w:val="Heading1"/>
        <w:pBdr>
          <w:bottom w:val="single" w:sz="6" w:space="1" w:color="000000"/>
        </w:pBdr>
        <w:jc w:val="right"/>
      </w:pPr>
      <w:bookmarkStart w:id="22" w:name="_heading=h.4i7ojhp" w:colFirst="0" w:colLast="0"/>
      <w:bookmarkEnd w:id="22"/>
      <w:r>
        <w:rPr>
          <w:sz w:val="40"/>
          <w:szCs w:val="40"/>
        </w:rPr>
        <w:t>Appendixes</w:t>
      </w:r>
    </w:p>
    <w:p w14:paraId="00000099" w14:textId="77777777" w:rsidR="00944875" w:rsidRDefault="00944875"/>
    <w:p w14:paraId="0000009A" w14:textId="77777777" w:rsidR="00944875" w:rsidRDefault="00944875">
      <w:pPr>
        <w:rPr>
          <w:sz w:val="56"/>
          <w:szCs w:val="56"/>
        </w:rPr>
      </w:pPr>
    </w:p>
    <w:p w14:paraId="0000009B" w14:textId="77777777" w:rsidR="00944875" w:rsidRDefault="00944875">
      <w:pPr>
        <w:rPr>
          <w:sz w:val="56"/>
          <w:szCs w:val="56"/>
        </w:rPr>
      </w:pPr>
    </w:p>
    <w:p w14:paraId="0000009C" w14:textId="77777777" w:rsidR="00944875" w:rsidRDefault="00944875">
      <w:pPr>
        <w:rPr>
          <w:rFonts w:ascii="Arial Black" w:eastAsia="Arial Black" w:hAnsi="Arial Black" w:cs="Arial Black"/>
          <w:b/>
          <w:sz w:val="56"/>
          <w:szCs w:val="56"/>
        </w:rPr>
      </w:pPr>
    </w:p>
    <w:p w14:paraId="0000009D" w14:textId="77777777" w:rsidR="00944875" w:rsidRDefault="00944875">
      <w:pPr>
        <w:pStyle w:val="Heading1"/>
        <w:ind w:left="0" w:firstLine="0"/>
        <w:rPr>
          <w:sz w:val="56"/>
          <w:szCs w:val="56"/>
        </w:rPr>
      </w:pPr>
    </w:p>
    <w:p w14:paraId="0000009E" w14:textId="77777777" w:rsidR="00944875" w:rsidRDefault="00944875"/>
    <w:p w14:paraId="0000009F" w14:textId="77777777" w:rsidR="00944875" w:rsidRDefault="00944875"/>
    <w:p w14:paraId="000000A0" w14:textId="77777777" w:rsidR="00944875" w:rsidRDefault="008979F6">
      <w:pPr>
        <w:rPr>
          <w:rFonts w:ascii="Arial Black" w:eastAsia="Arial Black" w:hAnsi="Arial Black" w:cs="Arial Black"/>
          <w:b/>
          <w:sz w:val="56"/>
          <w:szCs w:val="56"/>
        </w:rPr>
      </w:pPr>
      <w:r>
        <w:br w:type="page"/>
      </w:r>
    </w:p>
    <w:p w14:paraId="000000A1" w14:textId="77777777" w:rsidR="00944875" w:rsidRDefault="008979F6">
      <w:pPr>
        <w:pStyle w:val="Heading1"/>
        <w:jc w:val="center"/>
      </w:pPr>
      <w:bookmarkStart w:id="23" w:name="_heading=h.2xcytpi" w:colFirst="0" w:colLast="0"/>
      <w:bookmarkEnd w:id="23"/>
      <w:r>
        <w:lastRenderedPageBreak/>
        <w:t xml:space="preserve">Appendix A: </w:t>
      </w:r>
      <w:r>
        <w:br/>
        <w:t>Vulnerability Score Analysis – CVSS 3.0</w:t>
      </w:r>
    </w:p>
    <w:p w14:paraId="000000A2" w14:textId="77777777" w:rsidR="00944875" w:rsidRDefault="00944875">
      <w:pPr>
        <w:rPr>
          <w:rFonts w:ascii="Arial Black" w:eastAsia="Arial Black" w:hAnsi="Arial Black" w:cs="Arial Black"/>
          <w:sz w:val="32"/>
          <w:szCs w:val="32"/>
        </w:rPr>
      </w:pPr>
    </w:p>
    <w:p w14:paraId="000000A3" w14:textId="77777777" w:rsidR="00944875" w:rsidRDefault="008979F6">
      <w:pPr>
        <w:rPr>
          <w:rFonts w:ascii="Calibri" w:eastAsia="Calibri" w:hAnsi="Calibri" w:cs="Calibri"/>
          <w:b/>
          <w:sz w:val="24"/>
          <w:szCs w:val="24"/>
        </w:rPr>
      </w:pPr>
      <w:r>
        <w:rPr>
          <w:rFonts w:ascii="Calibri" w:eastAsia="Calibri" w:hAnsi="Calibri" w:cs="Calibri"/>
          <w:b/>
          <w:sz w:val="24"/>
          <w:szCs w:val="24"/>
        </w:rPr>
        <w:t>1. CVE-XXXX-XXXXX</w:t>
      </w:r>
      <w:r>
        <w:rPr>
          <w:rFonts w:ascii="Calibri" w:eastAsia="Calibri" w:hAnsi="Calibri" w:cs="Calibri"/>
          <w:b/>
          <w:sz w:val="24"/>
          <w:szCs w:val="24"/>
        </w:rPr>
        <w:br/>
      </w:r>
      <w:r>
        <w:rPr>
          <w:rFonts w:ascii="Calibri" w:eastAsia="Calibri" w:hAnsi="Calibri" w:cs="Calibri"/>
          <w:b/>
          <w:color w:val="4F81BD"/>
          <w:sz w:val="24"/>
          <w:szCs w:val="24"/>
        </w:rPr>
        <w:t>https://example.cco</w:t>
      </w:r>
    </w:p>
    <w:p w14:paraId="000000A4" w14:textId="77777777" w:rsidR="00944875" w:rsidRDefault="00944875">
      <w:pPr>
        <w:rPr>
          <w:rFonts w:ascii="Calibri" w:eastAsia="Calibri" w:hAnsi="Calibri" w:cs="Calibri"/>
          <w:b/>
          <w:sz w:val="24"/>
          <w:szCs w:val="24"/>
        </w:rPr>
      </w:pPr>
    </w:p>
    <w:p w14:paraId="000000A5" w14:textId="77777777" w:rsidR="00944875" w:rsidRDefault="008979F6">
      <w:pPr>
        <w:ind w:firstLine="720"/>
        <w:rPr>
          <w:rFonts w:ascii="Calibri" w:eastAsia="Calibri" w:hAnsi="Calibri" w:cs="Calibri"/>
          <w:b/>
          <w:sz w:val="24"/>
          <w:szCs w:val="24"/>
        </w:rPr>
      </w:pPr>
      <w:r>
        <w:rPr>
          <w:rFonts w:ascii="Calibri" w:eastAsia="Calibri" w:hAnsi="Calibri" w:cs="Calibri"/>
          <w:b/>
          <w:sz w:val="24"/>
          <w:szCs w:val="24"/>
        </w:rPr>
        <w:t>Final Vector:</w:t>
      </w:r>
    </w:p>
    <w:p w14:paraId="000000A6" w14:textId="77777777" w:rsidR="00944875" w:rsidRDefault="008979F6">
      <w:pPr>
        <w:ind w:left="720"/>
        <w:rPr>
          <w:rFonts w:ascii="Calibri" w:eastAsia="Calibri" w:hAnsi="Calibri" w:cs="Calibri"/>
          <w:b/>
          <w:color w:val="4F81BD"/>
          <w:sz w:val="24"/>
          <w:szCs w:val="24"/>
        </w:rPr>
      </w:pPr>
      <w:r>
        <w:rPr>
          <w:rFonts w:ascii="Calibri" w:eastAsia="Calibri" w:hAnsi="Calibri" w:cs="Calibri"/>
          <w:b/>
          <w:color w:val="4F81BD"/>
          <w:sz w:val="24"/>
          <w:szCs w:val="24"/>
        </w:rPr>
        <w:t>AV:SOMETHING AND SOMETHING</w:t>
      </w:r>
    </w:p>
    <w:p w14:paraId="000000A7" w14:textId="77777777" w:rsidR="00944875" w:rsidRDefault="00944875">
      <w:pPr>
        <w:ind w:left="720"/>
        <w:rPr>
          <w:rFonts w:ascii="Calibri" w:eastAsia="Calibri" w:hAnsi="Calibri" w:cs="Calibri"/>
          <w:b/>
          <w:color w:val="4F81BD"/>
          <w:sz w:val="24"/>
          <w:szCs w:val="24"/>
        </w:rPr>
      </w:pPr>
    </w:p>
    <w:p w14:paraId="000000A8" w14:textId="77777777" w:rsidR="00944875" w:rsidRDefault="008979F6">
      <w:pPr>
        <w:ind w:firstLine="720"/>
        <w:rPr>
          <w:rFonts w:ascii="Calibri" w:eastAsia="Calibri" w:hAnsi="Calibri" w:cs="Calibri"/>
          <w:b/>
          <w:sz w:val="24"/>
          <w:szCs w:val="24"/>
        </w:rPr>
      </w:pPr>
      <w:r>
        <w:rPr>
          <w:rFonts w:ascii="Calibri" w:eastAsia="Calibri" w:hAnsi="Calibri" w:cs="Calibri"/>
          <w:b/>
          <w:sz w:val="24"/>
          <w:szCs w:val="24"/>
        </w:rPr>
        <w:t>Adjusted Scores:</w:t>
      </w:r>
    </w:p>
    <w:p w14:paraId="000000A9"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CVSS Base Score: X.X</w:t>
      </w:r>
    </w:p>
    <w:p w14:paraId="000000AA"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 xml:space="preserve">Impact </w:t>
      </w:r>
      <w:proofErr w:type="spellStart"/>
      <w:r>
        <w:rPr>
          <w:rFonts w:ascii="Calibri" w:eastAsia="Calibri" w:hAnsi="Calibri" w:cs="Calibri"/>
          <w:b/>
          <w:color w:val="4F81BD"/>
          <w:sz w:val="24"/>
          <w:szCs w:val="24"/>
        </w:rPr>
        <w:t>Subscore</w:t>
      </w:r>
      <w:proofErr w:type="spellEnd"/>
      <w:r>
        <w:rPr>
          <w:rFonts w:ascii="Calibri" w:eastAsia="Calibri" w:hAnsi="Calibri" w:cs="Calibri"/>
          <w:b/>
          <w:color w:val="4F81BD"/>
          <w:sz w:val="24"/>
          <w:szCs w:val="24"/>
        </w:rPr>
        <w:t>: X.X</w:t>
      </w:r>
    </w:p>
    <w:p w14:paraId="000000AB"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 xml:space="preserve">Exploitability </w:t>
      </w:r>
      <w:proofErr w:type="spellStart"/>
      <w:r>
        <w:rPr>
          <w:rFonts w:ascii="Calibri" w:eastAsia="Calibri" w:hAnsi="Calibri" w:cs="Calibri"/>
          <w:b/>
          <w:color w:val="4F81BD"/>
          <w:sz w:val="24"/>
          <w:szCs w:val="24"/>
        </w:rPr>
        <w:t>Subscore</w:t>
      </w:r>
      <w:proofErr w:type="spellEnd"/>
      <w:r>
        <w:rPr>
          <w:rFonts w:ascii="Calibri" w:eastAsia="Calibri" w:hAnsi="Calibri" w:cs="Calibri"/>
          <w:b/>
          <w:color w:val="4F81BD"/>
          <w:sz w:val="24"/>
          <w:szCs w:val="24"/>
        </w:rPr>
        <w:t>: X.X</w:t>
      </w:r>
    </w:p>
    <w:p w14:paraId="000000AC"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CVSS Temporal Score: X.X</w:t>
      </w:r>
    </w:p>
    <w:p w14:paraId="000000AD"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CVSS Environmental Score: X.X</w:t>
      </w:r>
    </w:p>
    <w:p w14:paraId="000000AE"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 xml:space="preserve">Modified Impact </w:t>
      </w:r>
      <w:proofErr w:type="spellStart"/>
      <w:r>
        <w:rPr>
          <w:rFonts w:ascii="Calibri" w:eastAsia="Calibri" w:hAnsi="Calibri" w:cs="Calibri"/>
          <w:b/>
          <w:color w:val="4F81BD"/>
          <w:sz w:val="24"/>
          <w:szCs w:val="24"/>
        </w:rPr>
        <w:t>Subscore</w:t>
      </w:r>
      <w:proofErr w:type="spellEnd"/>
      <w:r>
        <w:rPr>
          <w:rFonts w:ascii="Calibri" w:eastAsia="Calibri" w:hAnsi="Calibri" w:cs="Calibri"/>
          <w:b/>
          <w:color w:val="4F81BD"/>
          <w:sz w:val="24"/>
          <w:szCs w:val="24"/>
        </w:rPr>
        <w:t>: X.X</w:t>
      </w:r>
    </w:p>
    <w:p w14:paraId="000000AF"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Overall CVSS Score: X.X</w:t>
      </w:r>
    </w:p>
    <w:p w14:paraId="000000B0" w14:textId="77777777" w:rsidR="00944875" w:rsidRDefault="008979F6">
      <w:pPr>
        <w:ind w:firstLine="720"/>
        <w:rPr>
          <w:rFonts w:ascii="Calibri" w:eastAsia="Calibri" w:hAnsi="Calibri" w:cs="Calibri"/>
          <w:b/>
          <w:color w:val="4F81BD"/>
          <w:sz w:val="24"/>
          <w:szCs w:val="24"/>
        </w:rPr>
      </w:pPr>
      <w:r>
        <w:rPr>
          <w:rFonts w:ascii="Calibri" w:eastAsia="Calibri" w:hAnsi="Calibri" w:cs="Calibri"/>
          <w:b/>
          <w:color w:val="4F81BD"/>
          <w:sz w:val="24"/>
          <w:szCs w:val="24"/>
        </w:rPr>
        <w:t>Risk Rating – Low/Medium/High/Critical</w:t>
      </w:r>
    </w:p>
    <w:p w14:paraId="000000B1" w14:textId="77777777" w:rsidR="00944875" w:rsidRDefault="00944875">
      <w:pPr>
        <w:ind w:firstLine="720"/>
        <w:rPr>
          <w:rFonts w:ascii="Calibri" w:eastAsia="Calibri" w:hAnsi="Calibri" w:cs="Calibri"/>
          <w:b/>
          <w:color w:val="4F81BD"/>
          <w:sz w:val="24"/>
          <w:szCs w:val="24"/>
        </w:rPr>
      </w:pPr>
    </w:p>
    <w:p w14:paraId="000000B2" w14:textId="77777777" w:rsidR="00944875" w:rsidRDefault="00944875">
      <w:pPr>
        <w:rPr>
          <w:rFonts w:ascii="Calibri" w:eastAsia="Calibri" w:hAnsi="Calibri" w:cs="Calibri"/>
          <w:b/>
          <w:color w:val="4F81BD"/>
          <w:sz w:val="24"/>
          <w:szCs w:val="24"/>
        </w:rPr>
      </w:pPr>
    </w:p>
    <w:p w14:paraId="000000B3" w14:textId="77777777" w:rsidR="00944875" w:rsidRDefault="00944875">
      <w:pPr>
        <w:rPr>
          <w:rFonts w:ascii="Calibri" w:eastAsia="Calibri" w:hAnsi="Calibri" w:cs="Calibri"/>
          <w:b/>
          <w:color w:val="4F81BD"/>
          <w:sz w:val="24"/>
          <w:szCs w:val="24"/>
        </w:rPr>
      </w:pPr>
    </w:p>
    <w:p w14:paraId="000000B4" w14:textId="77777777" w:rsidR="00944875" w:rsidRDefault="00944875">
      <w:pPr>
        <w:rPr>
          <w:rFonts w:ascii="Calibri" w:eastAsia="Calibri" w:hAnsi="Calibri" w:cs="Calibri"/>
          <w:b/>
          <w:color w:val="4F81BD"/>
        </w:rPr>
      </w:pPr>
    </w:p>
    <w:p w14:paraId="000000B5" w14:textId="77777777" w:rsidR="00944875" w:rsidRDefault="008979F6">
      <w:pPr>
        <w:rPr>
          <w:rFonts w:ascii="Arial Black" w:eastAsia="Arial Black" w:hAnsi="Arial Black" w:cs="Arial Black"/>
          <w:b/>
          <w:sz w:val="32"/>
          <w:szCs w:val="32"/>
        </w:rPr>
      </w:pPr>
      <w:r>
        <w:br w:type="page"/>
      </w:r>
    </w:p>
    <w:p w14:paraId="000000B6" w14:textId="77777777" w:rsidR="00944875" w:rsidRDefault="008979F6">
      <w:pPr>
        <w:pStyle w:val="Heading1"/>
        <w:jc w:val="center"/>
      </w:pPr>
      <w:bookmarkStart w:id="24" w:name="_heading=h.1ci93xb" w:colFirst="0" w:colLast="0"/>
      <w:bookmarkEnd w:id="24"/>
      <w:r>
        <w:lastRenderedPageBreak/>
        <w:t xml:space="preserve">Appendix B: </w:t>
      </w:r>
      <w:r>
        <w:br/>
      </w:r>
      <w:r>
        <w:t>Modified Exploit Code For CVE-XXXX-XXXXX</w:t>
      </w:r>
    </w:p>
    <w:p w14:paraId="000000B7" w14:textId="77777777" w:rsidR="00944875" w:rsidRDefault="00944875">
      <w:pPr>
        <w:rPr>
          <w:rFonts w:ascii="Calibri" w:eastAsia="Calibri" w:hAnsi="Calibri" w:cs="Calibri"/>
          <w:sz w:val="24"/>
          <w:szCs w:val="24"/>
        </w:rPr>
      </w:pPr>
    </w:p>
    <w:p w14:paraId="000000B8" w14:textId="77777777" w:rsidR="00944875" w:rsidRDefault="008979F6">
      <w:pPr>
        <w:rPr>
          <w:rFonts w:ascii="Calibri" w:eastAsia="Calibri" w:hAnsi="Calibri" w:cs="Calibri"/>
          <w:b/>
          <w:i/>
          <w:sz w:val="24"/>
          <w:szCs w:val="24"/>
        </w:rPr>
      </w:pPr>
      <w:r>
        <w:rPr>
          <w:rFonts w:ascii="Calibri" w:eastAsia="Calibri" w:hAnsi="Calibri" w:cs="Calibri"/>
          <w:b/>
          <w:i/>
          <w:sz w:val="24"/>
          <w:szCs w:val="24"/>
        </w:rPr>
        <w:t xml:space="preserve">Example: </w:t>
      </w:r>
    </w:p>
    <w:p w14:paraId="000000B9" w14:textId="77777777" w:rsidR="00944875" w:rsidRDefault="008979F6">
      <w:pPr>
        <w:rPr>
          <w:rFonts w:ascii="Calibri" w:eastAsia="Calibri" w:hAnsi="Calibri" w:cs="Calibri"/>
          <w:sz w:val="24"/>
          <w:szCs w:val="24"/>
        </w:rPr>
      </w:pPr>
      <w:sdt>
        <w:sdtPr>
          <w:tag w:val="goog_rdk_3"/>
          <w:id w:val="1239591803"/>
        </w:sdtPr>
        <w:sdtEndPr/>
        <w:sdtContent/>
      </w:sdt>
      <w:r>
        <w:rPr>
          <w:rFonts w:ascii="Calibri" w:eastAsia="Calibri" w:hAnsi="Calibri" w:cs="Calibri"/>
          <w:sz w:val="24"/>
          <w:szCs w:val="24"/>
        </w:rPr>
        <w:t>#!/</w:t>
      </w:r>
      <w:proofErr w:type="spellStart"/>
      <w:r>
        <w:rPr>
          <w:rFonts w:ascii="Calibri" w:eastAsia="Calibri" w:hAnsi="Calibri" w:cs="Calibri"/>
          <w:sz w:val="24"/>
          <w:szCs w:val="24"/>
        </w:rPr>
        <w:t>usr</w:t>
      </w:r>
      <w:proofErr w:type="spellEnd"/>
      <w:r>
        <w:rPr>
          <w:rFonts w:ascii="Calibri" w:eastAsia="Calibri" w:hAnsi="Calibri" w:cs="Calibri"/>
          <w:sz w:val="24"/>
          <w:szCs w:val="24"/>
        </w:rPr>
        <w:t>/bin/</w:t>
      </w:r>
      <w:proofErr w:type="spellStart"/>
      <w:r>
        <w:rPr>
          <w:rFonts w:ascii="Calibri" w:eastAsia="Calibri" w:hAnsi="Calibri" w:cs="Calibri"/>
          <w:sz w:val="24"/>
          <w:szCs w:val="24"/>
        </w:rPr>
        <w:t>env</w:t>
      </w:r>
      <w:proofErr w:type="spellEnd"/>
      <w:r>
        <w:rPr>
          <w:rFonts w:ascii="Calibri" w:eastAsia="Calibri" w:hAnsi="Calibri" w:cs="Calibri"/>
          <w:sz w:val="24"/>
          <w:szCs w:val="24"/>
        </w:rPr>
        <w:t xml:space="preserve"> python3</w:t>
      </w:r>
    </w:p>
    <w:p w14:paraId="000000BA" w14:textId="77777777" w:rsidR="00944875" w:rsidRDefault="008979F6">
      <w:pPr>
        <w:rPr>
          <w:rFonts w:ascii="Calibri" w:eastAsia="Calibri" w:hAnsi="Calibri" w:cs="Calibri"/>
          <w:sz w:val="24"/>
          <w:szCs w:val="24"/>
        </w:rPr>
      </w:pPr>
      <w:r>
        <w:rPr>
          <w:rFonts w:ascii="Calibri" w:eastAsia="Calibri" w:hAnsi="Calibri" w:cs="Calibri"/>
          <w:sz w:val="24"/>
          <w:szCs w:val="24"/>
        </w:rPr>
        <w:t>import requests</w:t>
      </w:r>
    </w:p>
    <w:p w14:paraId="000000BB" w14:textId="77777777" w:rsidR="00944875" w:rsidRDefault="00944875">
      <w:pPr>
        <w:rPr>
          <w:rFonts w:ascii="Calibri" w:eastAsia="Calibri" w:hAnsi="Calibri" w:cs="Calibri"/>
          <w:sz w:val="24"/>
          <w:szCs w:val="24"/>
        </w:rPr>
      </w:pPr>
    </w:p>
    <w:p w14:paraId="000000BC" w14:textId="77777777" w:rsidR="00944875" w:rsidRDefault="008979F6">
      <w:pPr>
        <w:rPr>
          <w:rFonts w:ascii="Calibri" w:eastAsia="Calibri" w:hAnsi="Calibri" w:cs="Calibri"/>
          <w:sz w:val="24"/>
          <w:szCs w:val="24"/>
        </w:rPr>
      </w:pPr>
      <w:r>
        <w:rPr>
          <w:rFonts w:ascii="Calibri" w:eastAsia="Calibri" w:hAnsi="Calibri" w:cs="Calibri"/>
          <w:sz w:val="24"/>
          <w:szCs w:val="24"/>
        </w:rPr>
        <w:t xml:space="preserve">echo Some Random Code By </w:t>
      </w:r>
      <w:proofErr w:type="spellStart"/>
      <w:r>
        <w:rPr>
          <w:rFonts w:ascii="Calibri" w:eastAsia="Calibri" w:hAnsi="Calibri" w:cs="Calibri"/>
          <w:sz w:val="24"/>
          <w:szCs w:val="24"/>
        </w:rPr>
        <w:t>Sagar</w:t>
      </w:r>
      <w:proofErr w:type="spellEnd"/>
      <w:r>
        <w:rPr>
          <w:rFonts w:ascii="Calibri" w:eastAsia="Calibri" w:hAnsi="Calibri" w:cs="Calibri"/>
          <w:sz w:val="24"/>
          <w:szCs w:val="24"/>
        </w:rPr>
        <w:t xml:space="preserve"> Bansal;</w:t>
      </w:r>
    </w:p>
    <w:p w14:paraId="000000BD" w14:textId="77777777" w:rsidR="00944875" w:rsidRDefault="008979F6">
      <w:pPr>
        <w:rPr>
          <w:rFonts w:ascii="Calibri" w:eastAsia="Calibri" w:hAnsi="Calibri" w:cs="Calibri"/>
          <w:sz w:val="24"/>
          <w:szCs w:val="24"/>
        </w:rPr>
      </w:pPr>
      <w:r>
        <w:rPr>
          <w:rFonts w:ascii="Calibri" w:eastAsia="Calibri" w:hAnsi="Calibri" w:cs="Calibri"/>
          <w:sz w:val="24"/>
          <w:szCs w:val="24"/>
        </w:rPr>
        <w:t>&lt;meta name="viewport" content="width=device-width, initial-scale=1"&gt;</w:t>
      </w:r>
    </w:p>
    <w:p w14:paraId="000000BE" w14:textId="77777777" w:rsidR="00944875" w:rsidRDefault="008979F6">
      <w:pPr>
        <w:rPr>
          <w:rFonts w:ascii="Calibri" w:eastAsia="Calibri" w:hAnsi="Calibri" w:cs="Calibri"/>
          <w:sz w:val="24"/>
          <w:szCs w:val="24"/>
        </w:rPr>
      </w:pPr>
      <w:r>
        <w:rPr>
          <w:rFonts w:ascii="Calibri" w:eastAsia="Calibri" w:hAnsi="Calibri" w:cs="Calibri"/>
          <w:sz w:val="24"/>
          <w:szCs w:val="24"/>
        </w:rPr>
        <w:t>&lt;style&gt;</w:t>
      </w:r>
    </w:p>
    <w:p w14:paraId="000000BF" w14:textId="77777777" w:rsidR="00944875" w:rsidRDefault="008979F6">
      <w:pPr>
        <w:rPr>
          <w:rFonts w:ascii="Calibri" w:eastAsia="Calibri" w:hAnsi="Calibri" w:cs="Calibri"/>
          <w:sz w:val="24"/>
          <w:szCs w:val="24"/>
        </w:rPr>
      </w:pPr>
      <w:r>
        <w:rPr>
          <w:rFonts w:ascii="Calibri" w:eastAsia="Calibri" w:hAnsi="Calibri" w:cs="Calibri"/>
          <w:sz w:val="24"/>
          <w:szCs w:val="24"/>
        </w:rPr>
        <w:t xml:space="preserve">body {background-color:#ffffff;background-repeat:no-repeat;background-position:top </w:t>
      </w:r>
      <w:proofErr w:type="spellStart"/>
      <w:r>
        <w:rPr>
          <w:rFonts w:ascii="Calibri" w:eastAsia="Calibri" w:hAnsi="Calibri" w:cs="Calibri"/>
          <w:sz w:val="24"/>
          <w:szCs w:val="24"/>
        </w:rPr>
        <w:t>left;background-attachment:fixed</w:t>
      </w:r>
      <w:proofErr w:type="spellEnd"/>
      <w:r>
        <w:rPr>
          <w:rFonts w:ascii="Calibri" w:eastAsia="Calibri" w:hAnsi="Calibri" w:cs="Calibri"/>
          <w:sz w:val="24"/>
          <w:szCs w:val="24"/>
        </w:rPr>
        <w:t>;}</w:t>
      </w:r>
    </w:p>
    <w:p w14:paraId="000000C0" w14:textId="77777777" w:rsidR="00944875" w:rsidRDefault="008979F6">
      <w:pPr>
        <w:rPr>
          <w:rFonts w:ascii="Calibri" w:eastAsia="Calibri" w:hAnsi="Calibri" w:cs="Calibri"/>
          <w:sz w:val="24"/>
          <w:szCs w:val="24"/>
        </w:rPr>
      </w:pPr>
      <w:r>
        <w:rPr>
          <w:rFonts w:ascii="Calibri" w:eastAsia="Calibri" w:hAnsi="Calibri" w:cs="Calibri"/>
          <w:sz w:val="24"/>
          <w:szCs w:val="24"/>
        </w:rPr>
        <w:t>h1{</w:t>
      </w:r>
      <w:proofErr w:type="spellStart"/>
      <w:r>
        <w:rPr>
          <w:rFonts w:ascii="Calibri" w:eastAsia="Calibri" w:hAnsi="Calibri" w:cs="Calibri"/>
          <w:sz w:val="24"/>
          <w:szCs w:val="24"/>
        </w:rPr>
        <w:t>font-family:Arial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sans-serif;color</w:t>
      </w:r>
      <w:proofErr w:type="spellEnd"/>
      <w:r>
        <w:rPr>
          <w:rFonts w:ascii="Calibri" w:eastAsia="Calibri" w:hAnsi="Calibri" w:cs="Calibri"/>
          <w:sz w:val="24"/>
          <w:szCs w:val="24"/>
        </w:rPr>
        <w:t>:#000000;background-color:#</w:t>
      </w:r>
      <w:proofErr w:type="spellStart"/>
      <w:r>
        <w:rPr>
          <w:rFonts w:ascii="Calibri" w:eastAsia="Calibri" w:hAnsi="Calibri" w:cs="Calibri"/>
          <w:sz w:val="24"/>
          <w:szCs w:val="24"/>
        </w:rPr>
        <w:t>ffffff</w:t>
      </w:r>
      <w:proofErr w:type="spellEnd"/>
      <w:r>
        <w:rPr>
          <w:rFonts w:ascii="Calibri" w:eastAsia="Calibri" w:hAnsi="Calibri" w:cs="Calibri"/>
          <w:sz w:val="24"/>
          <w:szCs w:val="24"/>
        </w:rPr>
        <w:t>;}</w:t>
      </w:r>
    </w:p>
    <w:p w14:paraId="000000C1" w14:textId="77777777" w:rsidR="00944875" w:rsidRDefault="008979F6">
      <w:pPr>
        <w:rPr>
          <w:rFonts w:ascii="Calibri" w:eastAsia="Calibri" w:hAnsi="Calibri" w:cs="Calibri"/>
          <w:sz w:val="24"/>
          <w:szCs w:val="24"/>
        </w:rPr>
      </w:pPr>
      <w:r>
        <w:rPr>
          <w:rFonts w:ascii="Calibri" w:eastAsia="Calibri" w:hAnsi="Calibri" w:cs="Calibri"/>
          <w:sz w:val="24"/>
          <w:szCs w:val="24"/>
        </w:rPr>
        <w:t>p {</w:t>
      </w:r>
      <w:proofErr w:type="spellStart"/>
      <w:r>
        <w:rPr>
          <w:rFonts w:ascii="Calibri" w:eastAsia="Calibri" w:hAnsi="Calibri" w:cs="Calibri"/>
          <w:sz w:val="24"/>
          <w:szCs w:val="24"/>
        </w:rPr>
        <w:t>font-family:Georgia</w:t>
      </w:r>
      <w:proofErr w:type="spellEnd"/>
      <w:r>
        <w:rPr>
          <w:rFonts w:ascii="Calibri" w:eastAsia="Calibri" w:hAnsi="Calibri" w:cs="Calibri"/>
          <w:sz w:val="24"/>
          <w:szCs w:val="24"/>
        </w:rPr>
        <w:t>, serif;font-size:14px;font-style:normal;f</w:t>
      </w:r>
      <w:r>
        <w:rPr>
          <w:rFonts w:ascii="Calibri" w:eastAsia="Calibri" w:hAnsi="Calibri" w:cs="Calibri"/>
          <w:sz w:val="24"/>
          <w:szCs w:val="24"/>
        </w:rPr>
        <w:t>ont-weight:normal;color:#bc1a1a;background-color:#cba4a4;}</w:t>
      </w:r>
    </w:p>
    <w:p w14:paraId="000000C2" w14:textId="77777777" w:rsidR="00944875" w:rsidRDefault="008979F6">
      <w:pPr>
        <w:rPr>
          <w:rFonts w:ascii="Calibri" w:eastAsia="Calibri" w:hAnsi="Calibri" w:cs="Calibri"/>
          <w:sz w:val="24"/>
          <w:szCs w:val="24"/>
        </w:rPr>
      </w:pPr>
      <w:r>
        <w:rPr>
          <w:rFonts w:ascii="Calibri" w:eastAsia="Calibri" w:hAnsi="Calibri" w:cs="Calibri"/>
          <w:sz w:val="24"/>
          <w:szCs w:val="24"/>
        </w:rPr>
        <w:t>&lt;/style&gt;</w:t>
      </w:r>
    </w:p>
    <w:p w14:paraId="000000C3" w14:textId="77777777" w:rsidR="00944875" w:rsidRDefault="008979F6">
      <w:pPr>
        <w:rPr>
          <w:rFonts w:ascii="Calibri" w:eastAsia="Calibri" w:hAnsi="Calibri" w:cs="Calibri"/>
          <w:sz w:val="24"/>
          <w:szCs w:val="24"/>
        </w:rPr>
      </w:pPr>
      <w:r>
        <w:rPr>
          <w:rFonts w:ascii="Calibri" w:eastAsia="Calibri" w:hAnsi="Calibri" w:cs="Calibri"/>
          <w:sz w:val="24"/>
          <w:szCs w:val="24"/>
        </w:rPr>
        <w:t>&lt;/head&gt;</w:t>
      </w:r>
    </w:p>
    <w:p w14:paraId="000000C4" w14:textId="77777777" w:rsidR="00944875" w:rsidRDefault="008979F6">
      <w:pPr>
        <w:rPr>
          <w:rFonts w:ascii="Calibri" w:eastAsia="Calibri" w:hAnsi="Calibri" w:cs="Calibri"/>
          <w:sz w:val="24"/>
          <w:szCs w:val="24"/>
        </w:rPr>
      </w:pPr>
      <w:r>
        <w:rPr>
          <w:rFonts w:ascii="Calibri" w:eastAsia="Calibri" w:hAnsi="Calibri" w:cs="Calibri"/>
          <w:sz w:val="24"/>
          <w:szCs w:val="24"/>
        </w:rPr>
        <w:t>&lt;body&gt;</w:t>
      </w:r>
    </w:p>
    <w:p w14:paraId="000000C5" w14:textId="77777777" w:rsidR="00944875" w:rsidRDefault="008979F6">
      <w:pPr>
        <w:rPr>
          <w:rFonts w:ascii="Calibri" w:eastAsia="Calibri" w:hAnsi="Calibri" w:cs="Calibri"/>
          <w:sz w:val="24"/>
          <w:szCs w:val="24"/>
        </w:rPr>
      </w:pPr>
      <w:r>
        <w:rPr>
          <w:rFonts w:ascii="Calibri" w:eastAsia="Calibri" w:hAnsi="Calibri" w:cs="Calibri"/>
          <w:sz w:val="24"/>
          <w:szCs w:val="24"/>
        </w:rPr>
        <w:t>&lt;h1&gt;It Can Be Python, Ruby, PHP&lt;/h1&gt;</w:t>
      </w:r>
    </w:p>
    <w:p w14:paraId="000000C6" w14:textId="77777777" w:rsidR="00944875" w:rsidRDefault="008979F6">
      <w:pPr>
        <w:rPr>
          <w:rFonts w:ascii="Calibri" w:eastAsia="Calibri" w:hAnsi="Calibri" w:cs="Calibri"/>
          <w:sz w:val="24"/>
          <w:szCs w:val="24"/>
        </w:rPr>
      </w:pPr>
      <w:r>
        <w:rPr>
          <w:rFonts w:ascii="Calibri" w:eastAsia="Calibri" w:hAnsi="Calibri" w:cs="Calibri"/>
          <w:sz w:val="24"/>
          <w:szCs w:val="24"/>
        </w:rPr>
        <w:t>&lt;p&gt;Here, it is HTML as it's just an example&lt;/p&gt;</w:t>
      </w:r>
    </w:p>
    <w:p w14:paraId="000000C7" w14:textId="77777777" w:rsidR="00944875" w:rsidRDefault="008979F6">
      <w:pPr>
        <w:rPr>
          <w:rFonts w:ascii="Calibri" w:eastAsia="Calibri" w:hAnsi="Calibri" w:cs="Calibri"/>
          <w:sz w:val="24"/>
          <w:szCs w:val="24"/>
        </w:rPr>
      </w:pPr>
      <w:r>
        <w:rPr>
          <w:rFonts w:ascii="Calibri" w:eastAsia="Calibri" w:hAnsi="Calibri" w:cs="Calibri"/>
          <w:sz w:val="24"/>
          <w:szCs w:val="24"/>
        </w:rPr>
        <w:t>&lt;/body&gt;</w:t>
      </w:r>
    </w:p>
    <w:p w14:paraId="000000C8" w14:textId="77777777" w:rsidR="00944875" w:rsidRDefault="00944875">
      <w:pPr>
        <w:rPr>
          <w:rFonts w:ascii="Calibri" w:eastAsia="Calibri" w:hAnsi="Calibri" w:cs="Calibri"/>
          <w:sz w:val="24"/>
          <w:szCs w:val="24"/>
        </w:rPr>
      </w:pPr>
    </w:p>
    <w:p w14:paraId="000000C9" w14:textId="77777777" w:rsidR="00944875" w:rsidRDefault="008979F6">
      <w:pPr>
        <w:rPr>
          <w:rFonts w:ascii="Calibri" w:eastAsia="Calibri" w:hAnsi="Calibri" w:cs="Calibri"/>
          <w:sz w:val="24"/>
          <w:szCs w:val="24"/>
        </w:rPr>
      </w:pPr>
      <w:r>
        <w:rPr>
          <w:rFonts w:ascii="Calibri" w:eastAsia="Calibri" w:hAnsi="Calibri" w:cs="Calibri"/>
          <w:sz w:val="24"/>
          <w:szCs w:val="24"/>
        </w:rPr>
        <w:t xml:space="preserve">End(); </w:t>
      </w:r>
    </w:p>
    <w:p w14:paraId="000000CA" w14:textId="77777777" w:rsidR="00944875" w:rsidRDefault="008979F6">
      <w:pPr>
        <w:pStyle w:val="Heading1"/>
        <w:jc w:val="center"/>
      </w:pPr>
      <w:bookmarkStart w:id="25" w:name="_heading=h.3whwml4" w:colFirst="0" w:colLast="0"/>
      <w:bookmarkEnd w:id="25"/>
      <w:r>
        <w:lastRenderedPageBreak/>
        <w:t xml:space="preserve">Appendix C: </w:t>
      </w:r>
      <w:r>
        <w:br/>
        <w:t>Screenshots For Nessus &amp; Faraday</w:t>
      </w:r>
    </w:p>
    <w:p w14:paraId="000000CB" w14:textId="77777777" w:rsidR="00944875" w:rsidRDefault="008979F6">
      <w:pPr>
        <w:jc w:val="center"/>
        <w:rPr>
          <w:rFonts w:ascii="Calibri" w:eastAsia="Calibri" w:hAnsi="Calibri" w:cs="Calibri"/>
        </w:rPr>
      </w:pPr>
      <w:r>
        <w:rPr>
          <w:noProof/>
        </w:rPr>
        <w:drawing>
          <wp:inline distT="0" distB="0" distL="0" distR="0">
            <wp:extent cx="5632051" cy="3753233"/>
            <wp:effectExtent l="0" t="0" r="0" b="0"/>
            <wp:docPr id="14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632051" cy="3753233"/>
                    </a:xfrm>
                    <a:prstGeom prst="rect">
                      <a:avLst/>
                    </a:prstGeom>
                    <a:ln/>
                  </pic:spPr>
                </pic:pic>
              </a:graphicData>
            </a:graphic>
          </wp:inline>
        </w:drawing>
      </w:r>
      <w:r>
        <w:rPr>
          <w:rFonts w:ascii="Calibri" w:eastAsia="Calibri" w:hAnsi="Calibri" w:cs="Calibri"/>
          <w:b/>
          <w:color w:val="4F81BD"/>
        </w:rPr>
        <w:br/>
      </w:r>
    </w:p>
    <w:p w14:paraId="000000CC" w14:textId="77777777" w:rsidR="00944875" w:rsidRDefault="008979F6">
      <w:pPr>
        <w:pStyle w:val="Heading1"/>
        <w:ind w:left="0" w:firstLine="0"/>
        <w:jc w:val="center"/>
      </w:pPr>
      <w:bookmarkStart w:id="26" w:name="_heading=h.2bn6wsx" w:colFirst="0" w:colLast="0"/>
      <w:bookmarkEnd w:id="26"/>
      <w:r>
        <w:lastRenderedPageBreak/>
        <w:t xml:space="preserve">Appendix D: </w:t>
      </w:r>
      <w:r>
        <w:br/>
      </w:r>
      <w:r>
        <w:t>Screenshots Of Exploited Web App</w:t>
      </w:r>
    </w:p>
    <w:p w14:paraId="000000CD" w14:textId="77777777" w:rsidR="00944875" w:rsidRDefault="008979F6">
      <w:pPr>
        <w:rPr>
          <w:rFonts w:ascii="Calibri" w:eastAsia="Calibri" w:hAnsi="Calibri" w:cs="Calibri"/>
        </w:rPr>
      </w:pPr>
      <w:r>
        <w:rPr>
          <w:noProof/>
        </w:rPr>
        <w:drawing>
          <wp:inline distT="0" distB="0" distL="0" distR="0">
            <wp:extent cx="5863898" cy="3907738"/>
            <wp:effectExtent l="0" t="0" r="0" b="0"/>
            <wp:docPr id="14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863898" cy="3907738"/>
                    </a:xfrm>
                    <a:prstGeom prst="rect">
                      <a:avLst/>
                    </a:prstGeom>
                    <a:ln/>
                  </pic:spPr>
                </pic:pic>
              </a:graphicData>
            </a:graphic>
          </wp:inline>
        </w:drawing>
      </w:r>
    </w:p>
    <w:p w14:paraId="000000CE" w14:textId="77777777" w:rsidR="00944875" w:rsidRDefault="008979F6">
      <w:pPr>
        <w:rPr>
          <w:rFonts w:ascii="Calibri" w:eastAsia="Calibri" w:hAnsi="Calibri" w:cs="Calibri"/>
        </w:rPr>
      </w:pPr>
      <w:r>
        <w:rPr>
          <w:rFonts w:ascii="Calibri" w:eastAsia="Calibri" w:hAnsi="Calibri" w:cs="Calibri"/>
          <w:b/>
          <w:color w:val="4F81BD"/>
        </w:rPr>
        <w:br/>
      </w:r>
    </w:p>
    <w:p w14:paraId="000000CF" w14:textId="77777777" w:rsidR="00944875" w:rsidRDefault="008979F6">
      <w:pPr>
        <w:rPr>
          <w:rFonts w:ascii="Calibri" w:eastAsia="Calibri" w:hAnsi="Calibri" w:cs="Calibri"/>
        </w:rPr>
      </w:pPr>
      <w:r>
        <w:br w:type="page"/>
      </w:r>
    </w:p>
    <w:p w14:paraId="000000D0" w14:textId="77777777" w:rsidR="00944875" w:rsidRDefault="008979F6">
      <w:pPr>
        <w:pStyle w:val="Heading1"/>
        <w:ind w:left="0" w:firstLine="0"/>
        <w:jc w:val="center"/>
      </w:pPr>
      <w:bookmarkStart w:id="27" w:name="_heading=h.qsh70q" w:colFirst="0" w:colLast="0"/>
      <w:bookmarkEnd w:id="27"/>
      <w:r>
        <w:lastRenderedPageBreak/>
        <w:t xml:space="preserve">Appendix E: </w:t>
      </w:r>
      <w:r>
        <w:br/>
        <w:t>OSINT / Phishing Results Data Used</w:t>
      </w:r>
    </w:p>
    <w:p w14:paraId="000000D1" w14:textId="77777777" w:rsidR="00944875" w:rsidRDefault="008979F6">
      <w:pPr>
        <w:rPr>
          <w:rFonts w:ascii="Calibri" w:eastAsia="Calibri" w:hAnsi="Calibri" w:cs="Calibri"/>
        </w:rPr>
      </w:pPr>
      <w:r>
        <w:rPr>
          <w:noProof/>
        </w:rPr>
        <w:drawing>
          <wp:inline distT="0" distB="0" distL="0" distR="0">
            <wp:extent cx="5495983" cy="3662557"/>
            <wp:effectExtent l="0" t="0" r="0" b="0"/>
            <wp:docPr id="14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495983" cy="3662557"/>
                    </a:xfrm>
                    <a:prstGeom prst="rect">
                      <a:avLst/>
                    </a:prstGeom>
                    <a:ln/>
                  </pic:spPr>
                </pic:pic>
              </a:graphicData>
            </a:graphic>
          </wp:inline>
        </w:drawing>
      </w:r>
      <w:r>
        <w:rPr>
          <w:rFonts w:ascii="Calibri" w:eastAsia="Calibri" w:hAnsi="Calibri" w:cs="Calibri"/>
          <w:b/>
          <w:color w:val="4F81BD"/>
        </w:rPr>
        <w:br/>
      </w:r>
    </w:p>
    <w:p w14:paraId="000000D2" w14:textId="77777777" w:rsidR="00944875" w:rsidRDefault="00944875">
      <w:pPr>
        <w:rPr>
          <w:rFonts w:ascii="Calibri" w:eastAsia="Calibri" w:hAnsi="Calibri" w:cs="Calibri"/>
        </w:rPr>
      </w:pPr>
    </w:p>
    <w:sectPr w:rsidR="00944875">
      <w:headerReference w:type="default" r:id="rId12"/>
      <w:footerReference w:type="default" r:id="rId1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D0B9B9" w14:textId="77777777" w:rsidR="008979F6" w:rsidRDefault="008979F6">
      <w:r>
        <w:separator/>
      </w:r>
    </w:p>
  </w:endnote>
  <w:endnote w:type="continuationSeparator" w:id="0">
    <w:p w14:paraId="14687BD5" w14:textId="77777777" w:rsidR="008979F6" w:rsidRDefault="00897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EF" w:usb1="C0007841" w:usb2="00000009" w:usb3="00000000" w:csb0="000001FF" w:csb1="00000000"/>
  </w:font>
  <w:font w:name="Noto Sans Symbols">
    <w:altName w:val="Calibri"/>
    <w:panose1 w:val="020B0604020202020204"/>
    <w:charset w:val="00"/>
    <w:family w:val="auto"/>
    <w:pitch w:val="default"/>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D4" w14:textId="28A4275E" w:rsidR="00944875" w:rsidRDefault="008979F6">
    <w:pPr>
      <w:pBdr>
        <w:top w:val="single" w:sz="12" w:space="0" w:color="000000"/>
      </w:pBdr>
      <w:tabs>
        <w:tab w:val="center" w:pos="-3240"/>
        <w:tab w:val="left" w:pos="0"/>
        <w:tab w:val="right" w:pos="9090"/>
      </w:tabs>
      <w:spacing w:after="120"/>
      <w:rPr>
        <w:rFonts w:ascii="Calibri" w:eastAsia="Calibri" w:hAnsi="Calibri" w:cs="Calibri"/>
        <w:sz w:val="16"/>
        <w:szCs w:val="16"/>
      </w:rPr>
    </w:pPr>
    <w:r>
      <w:rPr>
        <w:rFonts w:ascii="Calibri" w:eastAsia="Calibri" w:hAnsi="Calibri" w:cs="Calibri"/>
        <w:sz w:val="16"/>
        <w:szCs w:val="16"/>
      </w:rPr>
      <w:t>Vulnerability Assessment Report – EXCCORP-VLN-18JAN2021 Company Confidential</w:t>
    </w:r>
    <w:r>
      <w:rPr>
        <w:rFonts w:ascii="Calibri" w:eastAsia="Calibri" w:hAnsi="Calibri" w:cs="Calibri"/>
        <w:b/>
        <w:sz w:val="16"/>
        <w:szCs w:val="16"/>
      </w:rPr>
      <w:tab/>
      <w:t xml:space="preserve">Page </w:t>
    </w:r>
    <w:r>
      <w:rPr>
        <w:rFonts w:ascii="Calibri" w:eastAsia="Calibri" w:hAnsi="Calibri" w:cs="Calibri"/>
        <w:b/>
        <w:sz w:val="16"/>
        <w:szCs w:val="16"/>
      </w:rPr>
      <w:fldChar w:fldCharType="begin"/>
    </w:r>
    <w:r>
      <w:rPr>
        <w:rFonts w:ascii="Calibri" w:eastAsia="Calibri" w:hAnsi="Calibri" w:cs="Calibri"/>
        <w:b/>
        <w:sz w:val="16"/>
        <w:szCs w:val="16"/>
      </w:rPr>
      <w:instrText>PAGE</w:instrText>
    </w:r>
    <w:r w:rsidR="000B2919">
      <w:rPr>
        <w:rFonts w:ascii="Calibri" w:eastAsia="Calibri" w:hAnsi="Calibri" w:cs="Calibri"/>
        <w:b/>
        <w:sz w:val="16"/>
        <w:szCs w:val="16"/>
      </w:rPr>
      <w:fldChar w:fldCharType="separate"/>
    </w:r>
    <w:r w:rsidR="000B2919">
      <w:rPr>
        <w:rFonts w:ascii="Calibri" w:eastAsia="Calibri" w:hAnsi="Calibri" w:cs="Calibri"/>
        <w:b/>
        <w:noProof/>
        <w:sz w:val="16"/>
        <w:szCs w:val="16"/>
      </w:rPr>
      <w:t>2</w:t>
    </w:r>
    <w:r>
      <w:rPr>
        <w:rFonts w:ascii="Calibri" w:eastAsia="Calibri" w:hAnsi="Calibri" w:cs="Calibri"/>
        <w:b/>
        <w:sz w:val="16"/>
        <w:szCs w:val="16"/>
      </w:rPr>
      <w:fldChar w:fldCharType="end"/>
    </w:r>
    <w:r>
      <w:rPr>
        <w:rFonts w:ascii="Calibri" w:eastAsia="Calibri" w:hAnsi="Calibri" w:cs="Calibri"/>
        <w:b/>
        <w:sz w:val="16"/>
        <w:szCs w:val="16"/>
      </w:rPr>
      <w:t xml:space="preserve"> of </w:t>
    </w:r>
    <w:r>
      <w:rPr>
        <w:rFonts w:ascii="Calibri" w:eastAsia="Calibri" w:hAnsi="Calibri" w:cs="Calibri"/>
        <w:b/>
        <w:sz w:val="16"/>
        <w:szCs w:val="16"/>
      </w:rPr>
      <w:fldChar w:fldCharType="begin"/>
    </w:r>
    <w:r>
      <w:rPr>
        <w:rFonts w:ascii="Calibri" w:eastAsia="Calibri" w:hAnsi="Calibri" w:cs="Calibri"/>
        <w:b/>
        <w:sz w:val="16"/>
        <w:szCs w:val="16"/>
      </w:rPr>
      <w:instrText>NUMPAGES</w:instrText>
    </w:r>
    <w:r w:rsidR="000B2919">
      <w:rPr>
        <w:rFonts w:ascii="Calibri" w:eastAsia="Calibri" w:hAnsi="Calibri" w:cs="Calibri"/>
        <w:b/>
        <w:sz w:val="16"/>
        <w:szCs w:val="16"/>
      </w:rPr>
      <w:fldChar w:fldCharType="separate"/>
    </w:r>
    <w:r w:rsidR="000B2919">
      <w:rPr>
        <w:rFonts w:ascii="Calibri" w:eastAsia="Calibri" w:hAnsi="Calibri" w:cs="Calibri"/>
        <w:b/>
        <w:noProof/>
        <w:sz w:val="16"/>
        <w:szCs w:val="16"/>
      </w:rPr>
      <w:t>2</w:t>
    </w:r>
    <w:r>
      <w:rPr>
        <w:rFonts w:ascii="Calibri" w:eastAsia="Calibri" w:hAnsi="Calibri" w:cs="Calibri"/>
        <w:b/>
        <w:sz w:val="16"/>
        <w:szCs w:val="16"/>
      </w:rPr>
      <w:fldChar w:fldCharType="end"/>
    </w:r>
  </w:p>
  <w:p w14:paraId="000000D5" w14:textId="77777777" w:rsidR="00944875" w:rsidRDefault="00944875">
    <w:pPr>
      <w:pBdr>
        <w:top w:val="single" w:sz="12" w:space="0" w:color="000000"/>
      </w:pBdr>
      <w:tabs>
        <w:tab w:val="center" w:pos="4320"/>
        <w:tab w:val="right" w:pos="8640"/>
      </w:tabs>
      <w:rPr>
        <w:rFonts w:ascii="Calibri" w:eastAsia="Calibri" w:hAnsi="Calibri" w:cs="Calibri"/>
        <w:sz w:val="16"/>
        <w:szCs w:val="16"/>
      </w:rPr>
    </w:pPr>
  </w:p>
  <w:p w14:paraId="000000D6" w14:textId="77777777" w:rsidR="00944875" w:rsidRDefault="00944875">
    <w:pPr>
      <w:tabs>
        <w:tab w:val="center" w:pos="4320"/>
        <w:tab w:val="right" w:pos="8640"/>
      </w:tabs>
      <w:jc w:val="right"/>
      <w:rPr>
        <w:rFonts w:ascii="Calibri" w:eastAsia="Calibri" w:hAnsi="Calibri" w:cs="Calibri"/>
        <w:sz w:val="16"/>
        <w:szCs w:val="16"/>
      </w:rPr>
    </w:pPr>
  </w:p>
  <w:p w14:paraId="000000D7" w14:textId="77777777" w:rsidR="00944875" w:rsidRDefault="00944875">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A6305" w14:textId="77777777" w:rsidR="008979F6" w:rsidRDefault="008979F6">
      <w:r>
        <w:separator/>
      </w:r>
    </w:p>
  </w:footnote>
  <w:footnote w:type="continuationSeparator" w:id="0">
    <w:p w14:paraId="51140505" w14:textId="77777777" w:rsidR="008979F6" w:rsidRDefault="008979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D3" w14:textId="77777777" w:rsidR="00944875" w:rsidRDefault="008979F6">
    <w:pPr>
      <w:pBdr>
        <w:top w:val="nil"/>
        <w:left w:val="nil"/>
        <w:bottom w:val="nil"/>
        <w:right w:val="nil"/>
        <w:between w:val="nil"/>
      </w:pBdr>
      <w:tabs>
        <w:tab w:val="center" w:pos="4680"/>
        <w:tab w:val="right" w:pos="9360"/>
      </w:tabs>
      <w:jc w:val="right"/>
      <w:rPr>
        <w:color w:val="000000"/>
      </w:rPr>
    </w:pPr>
    <w:r>
      <w:rPr>
        <w:rFonts w:ascii="Impact" w:eastAsia="Impact" w:hAnsi="Impact" w:cs="Impact"/>
        <w:color w:val="FF0000"/>
        <w:sz w:val="30"/>
        <w:szCs w:val="30"/>
      </w:rP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C696D"/>
    <w:multiLevelType w:val="multilevel"/>
    <w:tmpl w:val="7ABCE406"/>
    <w:lvl w:ilvl="0">
      <w:start w:val="1"/>
      <w:numFmt w:val="decimal"/>
      <w:lvlText w:val="%1."/>
      <w:lvlJc w:val="left"/>
      <w:pPr>
        <w:ind w:left="360" w:hanging="360"/>
      </w:pPr>
      <w:rPr>
        <w:rFonts w:ascii="Verdana" w:eastAsia="Verdana" w:hAnsi="Verdana" w:cs="Verdana"/>
        <w:b/>
        <w:sz w:val="24"/>
        <w:szCs w:val="24"/>
      </w:rPr>
    </w:lvl>
    <w:lvl w:ilvl="1">
      <w:start w:val="1"/>
      <w:numFmt w:val="decimal"/>
      <w:lvlText w:val="%1.%2"/>
      <w:lvlJc w:val="left"/>
      <w:pPr>
        <w:ind w:left="720" w:hanging="720"/>
      </w:pPr>
      <w:rPr>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23E0139A"/>
    <w:multiLevelType w:val="multilevel"/>
    <w:tmpl w:val="3B3A81E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60B0A9E"/>
    <w:multiLevelType w:val="multilevel"/>
    <w:tmpl w:val="09AE9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1D0FEF"/>
    <w:multiLevelType w:val="multilevel"/>
    <w:tmpl w:val="D188D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875"/>
    <w:rsid w:val="000B2919"/>
    <w:rsid w:val="008979F6"/>
    <w:rsid w:val="00944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2A616C"/>
  <w15:docId w15:val="{37E8815F-446C-D440-BB3A-ABF5D2ED9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3DC0"/>
  </w:style>
  <w:style w:type="paragraph" w:styleId="Heading1">
    <w:name w:val="heading 1"/>
    <w:basedOn w:val="Normal"/>
    <w:next w:val="Normal"/>
    <w:link w:val="Heading1Char"/>
    <w:uiPriority w:val="9"/>
    <w:qFormat/>
    <w:rsid w:val="00F54C1F"/>
    <w:pPr>
      <w:keepNext/>
      <w:tabs>
        <w:tab w:val="num" w:pos="720"/>
      </w:tabs>
      <w:spacing w:before="240" w:after="60"/>
      <w:ind w:left="720" w:hanging="720"/>
      <w:outlineLvl w:val="0"/>
    </w:pPr>
    <w:rPr>
      <w:rFonts w:ascii="Arial Black" w:eastAsiaTheme="majorEastAsia" w:hAnsi="Arial Black" w:cstheme="majorBidi"/>
      <w:b/>
      <w:bCs/>
      <w:kern w:val="32"/>
      <w:sz w:val="32"/>
      <w:szCs w:val="32"/>
    </w:rPr>
  </w:style>
  <w:style w:type="paragraph" w:styleId="Heading2">
    <w:name w:val="heading 2"/>
    <w:basedOn w:val="Normal"/>
    <w:next w:val="Normal"/>
    <w:link w:val="Heading2Char"/>
    <w:uiPriority w:val="9"/>
    <w:unhideWhenUsed/>
    <w:qFormat/>
    <w:rsid w:val="00D576F3"/>
    <w:pPr>
      <w:keepNext/>
      <w:tabs>
        <w:tab w:val="num" w:pos="1440"/>
      </w:tabs>
      <w:spacing w:before="240" w:after="60"/>
      <w:ind w:left="720" w:hanging="720"/>
      <w:outlineLvl w:val="1"/>
    </w:pPr>
    <w:rPr>
      <w:rFonts w:ascii="Arial Black" w:eastAsiaTheme="majorEastAsia" w:hAnsi="Arial Black" w:cstheme="majorBidi"/>
      <w:b/>
      <w:bCs/>
      <w:iCs/>
      <w:color w:val="808080" w:themeColor="background1" w:themeShade="80"/>
      <w:sz w:val="28"/>
      <w:szCs w:val="28"/>
    </w:rPr>
  </w:style>
  <w:style w:type="paragraph" w:styleId="Heading3">
    <w:name w:val="heading 3"/>
    <w:basedOn w:val="Normal"/>
    <w:next w:val="Normal"/>
    <w:link w:val="Heading3Char"/>
    <w:uiPriority w:val="9"/>
    <w:semiHidden/>
    <w:unhideWhenUsed/>
    <w:qFormat/>
    <w:rsid w:val="003F1B04"/>
    <w:pPr>
      <w:keepNext/>
      <w:tabs>
        <w:tab w:val="num" w:pos="2160"/>
      </w:tabs>
      <w:spacing w:before="240" w:after="60"/>
      <w:ind w:left="720" w:hanging="720"/>
      <w:outlineLvl w:val="2"/>
    </w:pPr>
    <w:rPr>
      <w:rFonts w:ascii="Arial Black" w:eastAsiaTheme="majorEastAsia" w:hAnsi="Arial Black" w:cstheme="majorBidi"/>
      <w:b/>
      <w:bCs/>
      <w:sz w:val="24"/>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692"/>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4C1F"/>
    <w:rPr>
      <w:rFonts w:ascii="Arial Black" w:eastAsiaTheme="majorEastAsia" w:hAnsi="Arial Black" w:cstheme="majorBidi"/>
      <w:b/>
      <w:bCs/>
      <w:kern w:val="32"/>
      <w:sz w:val="32"/>
      <w:szCs w:val="32"/>
    </w:rPr>
  </w:style>
  <w:style w:type="character" w:customStyle="1" w:styleId="Heading2Char">
    <w:name w:val="Heading 2 Char"/>
    <w:basedOn w:val="DefaultParagraphFont"/>
    <w:link w:val="Heading2"/>
    <w:uiPriority w:val="9"/>
    <w:rsid w:val="00D576F3"/>
    <w:rPr>
      <w:rFonts w:ascii="Arial Black" w:eastAsiaTheme="majorEastAsia" w:hAnsi="Arial Black" w:cstheme="majorBidi"/>
      <w:b/>
      <w:bCs/>
      <w:iCs/>
      <w:color w:val="808080" w:themeColor="background1" w:themeShade="80"/>
      <w:sz w:val="28"/>
      <w:szCs w:val="28"/>
    </w:rPr>
  </w:style>
  <w:style w:type="character" w:customStyle="1" w:styleId="Heading3Char">
    <w:name w:val="Heading 3 Char"/>
    <w:basedOn w:val="DefaultParagraphFont"/>
    <w:link w:val="Heading3"/>
    <w:uiPriority w:val="9"/>
    <w:rsid w:val="003F1B04"/>
    <w:rPr>
      <w:rFonts w:ascii="Arial Black" w:eastAsiaTheme="majorEastAsia" w:hAnsi="Arial Black" w:cstheme="majorBidi"/>
      <w:b/>
      <w:bCs/>
      <w:sz w:val="24"/>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Spacing">
    <w:name w:val="No Spacing"/>
    <w:uiPriority w:val="1"/>
    <w:qFormat/>
    <w:rsid w:val="00D576F3"/>
  </w:style>
  <w:style w:type="paragraph" w:styleId="TOCHeading">
    <w:name w:val="TOC Heading"/>
    <w:basedOn w:val="Heading1"/>
    <w:next w:val="Normal"/>
    <w:uiPriority w:val="39"/>
    <w:unhideWhenUsed/>
    <w:qFormat/>
    <w:rsid w:val="00D576F3"/>
    <w:pPr>
      <w:keepLines/>
      <w:tabs>
        <w:tab w:val="clear" w:pos="720"/>
      </w:tabs>
      <w:spacing w:before="480" w:after="0" w:line="276" w:lineRule="auto"/>
      <w:ind w:left="0" w:firstLine="0"/>
      <w:outlineLvl w:val="9"/>
    </w:pPr>
    <w:rPr>
      <w:rFonts w:asciiTheme="majorHAnsi" w:hAnsiTheme="majorHAnsi"/>
      <w:color w:val="365F91" w:themeColor="accent1" w:themeShade="BF"/>
      <w:kern w:val="0"/>
      <w:sz w:val="28"/>
      <w:szCs w:val="28"/>
      <w:lang w:eastAsia="ja-JP"/>
    </w:rPr>
  </w:style>
  <w:style w:type="paragraph" w:styleId="TOC2">
    <w:name w:val="toc 2"/>
    <w:basedOn w:val="Normal"/>
    <w:next w:val="Normal"/>
    <w:autoRedefine/>
    <w:uiPriority w:val="39"/>
    <w:unhideWhenUsed/>
    <w:rsid w:val="00D576F3"/>
    <w:pPr>
      <w:spacing w:after="100"/>
      <w:ind w:left="200"/>
    </w:pPr>
  </w:style>
  <w:style w:type="paragraph" w:styleId="TOC1">
    <w:name w:val="toc 1"/>
    <w:basedOn w:val="Normal"/>
    <w:next w:val="Normal"/>
    <w:autoRedefine/>
    <w:uiPriority w:val="39"/>
    <w:unhideWhenUsed/>
    <w:rsid w:val="00D576F3"/>
    <w:pPr>
      <w:spacing w:after="100"/>
    </w:pPr>
  </w:style>
  <w:style w:type="character" w:styleId="Hyperlink">
    <w:name w:val="Hyperlink"/>
    <w:basedOn w:val="DefaultParagraphFont"/>
    <w:uiPriority w:val="99"/>
    <w:unhideWhenUsed/>
    <w:rsid w:val="00D576F3"/>
    <w:rPr>
      <w:color w:val="0000FF" w:themeColor="hyperlink"/>
      <w:u w:val="single"/>
    </w:rPr>
  </w:style>
  <w:style w:type="paragraph" w:styleId="BalloonText">
    <w:name w:val="Balloon Text"/>
    <w:basedOn w:val="Normal"/>
    <w:link w:val="BalloonTextChar"/>
    <w:uiPriority w:val="99"/>
    <w:semiHidden/>
    <w:unhideWhenUsed/>
    <w:rsid w:val="00D576F3"/>
    <w:rPr>
      <w:rFonts w:ascii="Tahoma" w:hAnsi="Tahoma" w:cs="Tahoma"/>
      <w:sz w:val="16"/>
      <w:szCs w:val="16"/>
    </w:rPr>
  </w:style>
  <w:style w:type="character" w:customStyle="1" w:styleId="BalloonTextChar">
    <w:name w:val="Balloon Text Char"/>
    <w:basedOn w:val="DefaultParagraphFont"/>
    <w:link w:val="BalloonText"/>
    <w:uiPriority w:val="99"/>
    <w:semiHidden/>
    <w:rsid w:val="00D576F3"/>
    <w:rPr>
      <w:rFonts w:ascii="Tahoma" w:hAnsi="Tahoma" w:cs="Tahoma"/>
      <w:sz w:val="16"/>
      <w:szCs w:val="16"/>
    </w:rPr>
  </w:style>
  <w:style w:type="paragraph" w:styleId="Header">
    <w:name w:val="header"/>
    <w:basedOn w:val="Normal"/>
    <w:link w:val="HeaderChar"/>
    <w:uiPriority w:val="99"/>
    <w:unhideWhenUsed/>
    <w:rsid w:val="00D576F3"/>
    <w:pPr>
      <w:tabs>
        <w:tab w:val="center" w:pos="4680"/>
        <w:tab w:val="right" w:pos="9360"/>
      </w:tabs>
    </w:pPr>
  </w:style>
  <w:style w:type="character" w:customStyle="1" w:styleId="HeaderChar">
    <w:name w:val="Header Char"/>
    <w:basedOn w:val="DefaultParagraphFont"/>
    <w:link w:val="Header"/>
    <w:uiPriority w:val="99"/>
    <w:rsid w:val="00D576F3"/>
  </w:style>
  <w:style w:type="paragraph" w:styleId="Footer">
    <w:name w:val="footer"/>
    <w:basedOn w:val="Normal"/>
    <w:link w:val="FooterChar"/>
    <w:uiPriority w:val="99"/>
    <w:unhideWhenUsed/>
    <w:rsid w:val="00D576F3"/>
    <w:pPr>
      <w:tabs>
        <w:tab w:val="center" w:pos="4680"/>
        <w:tab w:val="right" w:pos="9360"/>
      </w:tabs>
    </w:pPr>
  </w:style>
  <w:style w:type="character" w:customStyle="1" w:styleId="FooterChar">
    <w:name w:val="Footer Char"/>
    <w:basedOn w:val="DefaultParagraphFont"/>
    <w:link w:val="Footer"/>
    <w:uiPriority w:val="99"/>
    <w:rsid w:val="00D576F3"/>
  </w:style>
  <w:style w:type="paragraph" w:styleId="TOC3">
    <w:name w:val="toc 3"/>
    <w:basedOn w:val="Normal"/>
    <w:next w:val="Normal"/>
    <w:autoRedefine/>
    <w:uiPriority w:val="39"/>
    <w:unhideWhenUsed/>
    <w:rsid w:val="003F1B04"/>
    <w:pPr>
      <w:spacing w:after="100"/>
      <w:ind w:left="400"/>
    </w:pPr>
  </w:style>
  <w:style w:type="paragraph" w:styleId="ListParagraph">
    <w:name w:val="List Paragraph"/>
    <w:basedOn w:val="Normal"/>
    <w:uiPriority w:val="34"/>
    <w:qFormat/>
    <w:rsid w:val="003F1B04"/>
    <w:pPr>
      <w:ind w:left="720"/>
      <w:contextualSpacing/>
    </w:pPr>
  </w:style>
  <w:style w:type="paragraph" w:styleId="Caption">
    <w:name w:val="caption"/>
    <w:basedOn w:val="Normal"/>
    <w:next w:val="Normal"/>
    <w:uiPriority w:val="35"/>
    <w:unhideWhenUsed/>
    <w:qFormat/>
    <w:rsid w:val="00577F03"/>
    <w:pPr>
      <w:spacing w:after="200"/>
    </w:pPr>
    <w:rPr>
      <w:b/>
      <w:bCs/>
      <w:color w:val="4F81BD" w:themeColor="accent1"/>
      <w:sz w:val="18"/>
      <w:szCs w:val="18"/>
    </w:rPr>
  </w:style>
  <w:style w:type="paragraph" w:styleId="TableofFigures">
    <w:name w:val="table of figures"/>
    <w:basedOn w:val="Normal"/>
    <w:next w:val="Normal"/>
    <w:uiPriority w:val="99"/>
    <w:unhideWhenUsed/>
    <w:rsid w:val="00970490"/>
  </w:style>
  <w:style w:type="table" w:styleId="TableGrid">
    <w:name w:val="Table Grid"/>
    <w:basedOn w:val="TableNormal"/>
    <w:uiPriority w:val="59"/>
    <w:rsid w:val="007B43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Accent6">
    <w:name w:val="Medium Grid 1 Accent 6"/>
    <w:basedOn w:val="TableNormal"/>
    <w:uiPriority w:val="67"/>
    <w:rsid w:val="007B439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Accent5">
    <w:name w:val="Light List Accent 5"/>
    <w:basedOn w:val="TableNormal"/>
    <w:uiPriority w:val="61"/>
    <w:rsid w:val="00F83CD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3">
    <w:name w:val="Medium Shading 1 Accent 3"/>
    <w:basedOn w:val="TableNormal"/>
    <w:uiPriority w:val="63"/>
    <w:rsid w:val="00A522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B9511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4">
    <w:name w:val="Light Grid Accent 4"/>
    <w:basedOn w:val="TableNormal"/>
    <w:uiPriority w:val="62"/>
    <w:rsid w:val="00B9511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2">
    <w:name w:val="Medium Shading 1 Accent 2"/>
    <w:basedOn w:val="TableNormal"/>
    <w:uiPriority w:val="63"/>
    <w:rsid w:val="007F644B"/>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7F644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63"/>
    <w:rsid w:val="006C1197"/>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C119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olorfulList-Accent6">
    <w:name w:val="Colorful List Accent 6"/>
    <w:basedOn w:val="TableNormal"/>
    <w:uiPriority w:val="72"/>
    <w:rsid w:val="0028131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List-Accent2">
    <w:name w:val="Colorful List Accent 2"/>
    <w:basedOn w:val="TableNormal"/>
    <w:uiPriority w:val="72"/>
    <w:rsid w:val="0028131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character" w:styleId="Strong">
    <w:name w:val="Strong"/>
    <w:basedOn w:val="DefaultParagraphFont"/>
    <w:uiPriority w:val="22"/>
    <w:qFormat/>
    <w:rsid w:val="008F411B"/>
    <w:rPr>
      <w:b/>
      <w:bCs/>
    </w:rPr>
  </w:style>
  <w:style w:type="character" w:customStyle="1" w:styleId="apple-converted-space">
    <w:name w:val="apple-converted-space"/>
    <w:basedOn w:val="DefaultParagraphFont"/>
    <w:rsid w:val="008F411B"/>
  </w:style>
  <w:style w:type="character" w:styleId="FollowedHyperlink">
    <w:name w:val="FollowedHyperlink"/>
    <w:basedOn w:val="DefaultParagraphFont"/>
    <w:uiPriority w:val="99"/>
    <w:semiHidden/>
    <w:unhideWhenUsed/>
    <w:rsid w:val="008F411B"/>
    <w:rPr>
      <w:color w:val="800080"/>
      <w:u w:val="single"/>
    </w:rPr>
  </w:style>
  <w:style w:type="paragraph" w:styleId="NormalWeb">
    <w:name w:val="Normal (Web)"/>
    <w:basedOn w:val="Normal"/>
    <w:uiPriority w:val="99"/>
    <w:semiHidden/>
    <w:unhideWhenUsed/>
    <w:rsid w:val="008F411B"/>
    <w:pPr>
      <w:spacing w:before="100" w:beforeAutospacing="1" w:after="100" w:afterAutospacing="1"/>
    </w:pPr>
    <w:rPr>
      <w:sz w:val="24"/>
      <w:szCs w:val="24"/>
    </w:rPr>
  </w:style>
  <w:style w:type="table" w:styleId="MediumGrid3-Accent6">
    <w:name w:val="Medium Grid 3 Accent 6"/>
    <w:basedOn w:val="TableNormal"/>
    <w:uiPriority w:val="69"/>
    <w:rsid w:val="00726FB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TableGrid1">
    <w:name w:val="Table Grid1"/>
    <w:basedOn w:val="TableNormal"/>
    <w:next w:val="TableGrid"/>
    <w:uiPriority w:val="59"/>
    <w:rsid w:val="002F34CC"/>
    <w:rPr>
      <w:rFonts w:asciiTheme="minorHAnsi" w:eastAsiaTheme="minorEastAsia" w:hAnsiTheme="minorHAnsi" w:cstheme="minorBidi"/>
      <w:sz w:val="24"/>
      <w:szCs w:val="24"/>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931A1"/>
    <w:rPr>
      <w:rFonts w:ascii="Courier New" w:eastAsia="Times New Roman" w:hAnsi="Courier New" w:cs="Courier New"/>
      <w:sz w:val="20"/>
      <w:szCs w:val="20"/>
    </w:rPr>
  </w:style>
  <w:style w:type="paragraph" w:customStyle="1" w:styleId="BodyChar">
    <w:name w:val="Body Char"/>
    <w:basedOn w:val="Normal"/>
    <w:link w:val="BodyCharChar1"/>
    <w:rsid w:val="00B8152C"/>
    <w:pPr>
      <w:spacing w:before="120" w:after="120" w:line="259" w:lineRule="auto"/>
      <w:jc w:val="both"/>
    </w:pPr>
    <w:rPr>
      <w:rFonts w:ascii="Arial" w:hAnsi="Arial"/>
      <w:sz w:val="24"/>
      <w:szCs w:val="24"/>
    </w:rPr>
  </w:style>
  <w:style w:type="character" w:customStyle="1" w:styleId="BodyCharChar1">
    <w:name w:val="Body Char Char1"/>
    <w:link w:val="BodyChar"/>
    <w:rsid w:val="00B8152C"/>
    <w:rPr>
      <w:rFonts w:ascii="Arial" w:hAnsi="Arial"/>
      <w:sz w:val="24"/>
      <w:szCs w:val="24"/>
    </w:rPr>
  </w:style>
  <w:style w:type="paragraph" w:customStyle="1" w:styleId="StyleJustified">
    <w:name w:val="Style Justified"/>
    <w:basedOn w:val="Normal"/>
    <w:rsid w:val="00AE6B5B"/>
    <w:pPr>
      <w:spacing w:after="160" w:line="259" w:lineRule="auto"/>
      <w:jc w:val="both"/>
    </w:pPr>
    <w:rPr>
      <w:rFonts w:ascii="Garamond" w:hAnsi="Garamond"/>
      <w:sz w:val="24"/>
      <w:szCs w:val="24"/>
    </w:rPr>
  </w:style>
  <w:style w:type="paragraph" w:customStyle="1" w:styleId="Default">
    <w:name w:val="Default"/>
    <w:rsid w:val="00302E5F"/>
    <w:pPr>
      <w:autoSpaceDE w:val="0"/>
      <w:autoSpaceDN w:val="0"/>
      <w:adjustRightInd w:val="0"/>
      <w:spacing w:after="160" w:line="259" w:lineRule="auto"/>
    </w:pPr>
    <w:rPr>
      <w:rFonts w:ascii="Calibri" w:eastAsia="Calibri" w:hAnsi="Calibri" w:cs="Calibri"/>
      <w:color w:val="000000"/>
      <w:sz w:val="24"/>
      <w:szCs w:val="24"/>
    </w:rPr>
  </w:style>
  <w:style w:type="table" w:styleId="GridTable4-Accent6">
    <w:name w:val="Grid Table 4 Accent 6"/>
    <w:basedOn w:val="TableNormal"/>
    <w:uiPriority w:val="49"/>
    <w:rsid w:val="00302E5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6">
    <w:name w:val="Grid Table 5 Dark Accent 6"/>
    <w:basedOn w:val="TableNormal"/>
    <w:uiPriority w:val="50"/>
    <w:rsid w:val="00302E5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3-Accent6">
    <w:name w:val="Grid Table 3 Accent 6"/>
    <w:basedOn w:val="TableNormal"/>
    <w:uiPriority w:val="48"/>
    <w:rsid w:val="00302E5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styleId="HTMLPreformatted">
    <w:name w:val="HTML Preformatted"/>
    <w:basedOn w:val="Normal"/>
    <w:link w:val="HTMLPreformattedChar"/>
    <w:uiPriority w:val="99"/>
    <w:semiHidden/>
    <w:unhideWhenUsed/>
    <w:rsid w:val="00AE3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bidi="ta-IN"/>
    </w:rPr>
  </w:style>
  <w:style w:type="character" w:customStyle="1" w:styleId="HTMLPreformattedChar">
    <w:name w:val="HTML Preformatted Char"/>
    <w:basedOn w:val="DefaultParagraphFont"/>
    <w:link w:val="HTMLPreformatted"/>
    <w:uiPriority w:val="99"/>
    <w:semiHidden/>
    <w:rsid w:val="00AE3B81"/>
    <w:rPr>
      <w:rFonts w:ascii="Courier New" w:hAnsi="Courier New" w:cs="Courier New"/>
      <w:lang w:val="en-IN" w:eastAsia="en-IN" w:bidi="ta-IN"/>
    </w:rPr>
  </w:style>
  <w:style w:type="paragraph" w:customStyle="1" w:styleId="BodyTextSCC">
    <w:name w:val="Body Text SCC"/>
    <w:basedOn w:val="Normal"/>
    <w:link w:val="BodyTextSCCChar"/>
    <w:qFormat/>
    <w:rsid w:val="008E751E"/>
    <w:pPr>
      <w:spacing w:after="240" w:line="260" w:lineRule="atLeast"/>
      <w:jc w:val="both"/>
    </w:pPr>
    <w:rPr>
      <w:rFonts w:ascii="Century Gothic" w:hAnsi="Century Gothic"/>
      <w:lang w:val="en-GB"/>
    </w:rPr>
  </w:style>
  <w:style w:type="character" w:customStyle="1" w:styleId="BodyTextSCCChar">
    <w:name w:val="Body Text SCC Char"/>
    <w:basedOn w:val="DefaultParagraphFont"/>
    <w:link w:val="BodyTextSCC"/>
    <w:rsid w:val="008E751E"/>
    <w:rPr>
      <w:rFonts w:ascii="Century Gothic" w:hAnsi="Century Gothic"/>
      <w:lang w:val="en-GB"/>
    </w:rPr>
  </w:style>
  <w:style w:type="character" w:styleId="UnresolvedMention">
    <w:name w:val="Unresolved Mention"/>
    <w:basedOn w:val="DefaultParagraphFont"/>
    <w:uiPriority w:val="99"/>
    <w:semiHidden/>
    <w:unhideWhenUsed/>
    <w:rsid w:val="00430FD1"/>
    <w:rPr>
      <w:color w:val="605E5C"/>
      <w:shd w:val="clear" w:color="auto" w:fill="E1DFDD"/>
    </w:rPr>
  </w:style>
  <w:style w:type="character" w:customStyle="1" w:styleId="TitleChar">
    <w:name w:val="Title Char"/>
    <w:basedOn w:val="DefaultParagraphFont"/>
    <w:link w:val="Title"/>
    <w:uiPriority w:val="10"/>
    <w:rsid w:val="0005069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B2919"/>
  </w:style>
  <w:style w:type="paragraph" w:styleId="CommentSubject">
    <w:name w:val="annotation subject"/>
    <w:basedOn w:val="CommentText"/>
    <w:next w:val="CommentText"/>
    <w:link w:val="CommentSubjectChar"/>
    <w:uiPriority w:val="99"/>
    <w:semiHidden/>
    <w:unhideWhenUsed/>
    <w:rsid w:val="000B2919"/>
    <w:rPr>
      <w:b/>
      <w:bCs/>
    </w:rPr>
  </w:style>
  <w:style w:type="character" w:customStyle="1" w:styleId="CommentSubjectChar">
    <w:name w:val="Comment Subject Char"/>
    <w:basedOn w:val="CommentTextChar"/>
    <w:link w:val="CommentSubject"/>
    <w:uiPriority w:val="99"/>
    <w:semiHidden/>
    <w:rsid w:val="000B29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044786362835387"/>
          <c:y val="0"/>
          <c:w val="0.7579499735677917"/>
          <c:h val="0.90506262666533777"/>
        </c:manualLayout>
      </c:layout>
      <c:doughnutChart>
        <c:varyColors val="1"/>
        <c:ser>
          <c:idx val="0"/>
          <c:order val="0"/>
          <c:tx>
            <c:strRef>
              <c:f>Sheet1!$B$1</c:f>
              <c:strCache>
                <c:ptCount val="1"/>
                <c:pt idx="0">
                  <c:v>Count</c:v>
                </c:pt>
              </c:strCache>
            </c:strRef>
          </c:tx>
          <c:dPt>
            <c:idx val="0"/>
            <c:bubble3D val="0"/>
            <c:spPr>
              <a:solidFill>
                <a:srgbClr val="C00000"/>
              </a:solidFill>
              <a:ln w="19050">
                <a:solidFill>
                  <a:schemeClr val="lt1"/>
                </a:solidFill>
              </a:ln>
              <a:effectLst/>
            </c:spPr>
            <c:extLst>
              <c:ext xmlns:c16="http://schemas.microsoft.com/office/drawing/2014/chart" uri="{C3380CC4-5D6E-409C-BE32-E72D297353CC}">
                <c16:uniqueId val="{00000001-06E3-4813-B672-65B79CC14212}"/>
              </c:ext>
            </c:extLst>
          </c:dPt>
          <c:dPt>
            <c:idx val="1"/>
            <c:bubble3D val="0"/>
            <c:spPr>
              <a:solidFill>
                <a:srgbClr val="FFC000"/>
              </a:solidFill>
              <a:ln w="19050">
                <a:solidFill>
                  <a:schemeClr val="lt1"/>
                </a:solidFill>
              </a:ln>
              <a:effectLst/>
            </c:spPr>
            <c:extLst>
              <c:ext xmlns:c16="http://schemas.microsoft.com/office/drawing/2014/chart" uri="{C3380CC4-5D6E-409C-BE32-E72D297353CC}">
                <c16:uniqueId val="{00000002-06E3-4813-B672-65B79CC1421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000-474B-83BC-B2E254F9F042}"/>
              </c:ext>
            </c:extLst>
          </c:dPt>
          <c:cat>
            <c:strRef>
              <c:f>Sheet1!$A$2:$A$4</c:f>
              <c:strCache>
                <c:ptCount val="3"/>
                <c:pt idx="0">
                  <c:v>Critical</c:v>
                </c:pt>
                <c:pt idx="1">
                  <c:v>High</c:v>
                </c:pt>
                <c:pt idx="2">
                  <c:v>Medium</c:v>
                </c:pt>
              </c:strCache>
            </c:strRef>
          </c:cat>
          <c:val>
            <c:numRef>
              <c:f>Sheet1!$B$2:$B$4</c:f>
              <c:numCache>
                <c:formatCode>General</c:formatCode>
                <c:ptCount val="3"/>
                <c:pt idx="0">
                  <c:v>100</c:v>
                </c:pt>
                <c:pt idx="1">
                  <c:v>20</c:v>
                </c:pt>
                <c:pt idx="2">
                  <c:v>134</c:v>
                </c:pt>
              </c:numCache>
            </c:numRef>
          </c:val>
          <c:extLst>
            <c:ext xmlns:c16="http://schemas.microsoft.com/office/drawing/2014/chart" uri="{C3380CC4-5D6E-409C-BE32-E72D297353CC}">
              <c16:uniqueId val="{00000000-06E3-4813-B672-65B79CC14212}"/>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layout>
        <c:manualLayout>
          <c:xMode val="edge"/>
          <c:yMode val="edge"/>
          <c:x val="3.9342255362955917E-3"/>
          <c:y val="0.90506262666533777"/>
          <c:w val="0.98741975274292126"/>
          <c:h val="9.493737333466228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46544084387664"/>
          <c:y val="0.15656642317300698"/>
          <c:w val="0.7448139088581579"/>
          <c:h val="0.57407407407407895"/>
        </c:manualLayout>
      </c:layout>
      <c:barChart>
        <c:barDir val="col"/>
        <c:grouping val="clustered"/>
        <c:varyColors val="0"/>
        <c:ser>
          <c:idx val="0"/>
          <c:order val="0"/>
          <c:tx>
            <c:strRef>
              <c:f>Sheet1!$B$1</c:f>
              <c:strCache>
                <c:ptCount val="1"/>
                <c:pt idx="0">
                  <c:v>Critical</c:v>
                </c:pt>
              </c:strCache>
            </c:strRef>
          </c:tx>
          <c:spPr>
            <a:solidFill>
              <a:srgbClr val="FF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elete val="1"/>
          </c:dLbls>
          <c:cat>
            <c:strRef>
              <c:f>Sheet1!$A$2</c:f>
              <c:strCache>
                <c:ptCount val="1"/>
                <c:pt idx="0">
                  <c:v>Number of Vulnerabilities</c:v>
                </c:pt>
              </c:strCache>
            </c:strRef>
          </c:cat>
          <c:val>
            <c:numRef>
              <c:f>Sheet1!$B$2</c:f>
              <c:numCache>
                <c:formatCode>General</c:formatCode>
                <c:ptCount val="1"/>
                <c:pt idx="0">
                  <c:v>1</c:v>
                </c:pt>
              </c:numCache>
            </c:numRef>
          </c:val>
          <c:extLst>
            <c:ext xmlns:c16="http://schemas.microsoft.com/office/drawing/2014/chart" uri="{C3380CC4-5D6E-409C-BE32-E72D297353CC}">
              <c16:uniqueId val="{00000001-C539-4485-AD19-39D2D51AED77}"/>
            </c:ext>
          </c:extLst>
        </c:ser>
        <c:ser>
          <c:idx val="1"/>
          <c:order val="1"/>
          <c:tx>
            <c:strRef>
              <c:f>Sheet1!$C$1</c:f>
              <c:strCache>
                <c:ptCount val="1"/>
                <c:pt idx="0">
                  <c:v>High</c:v>
                </c:pt>
              </c:strCache>
            </c:strRef>
          </c:tx>
          <c:spPr>
            <a:solidFill>
              <a:srgbClr val="FFC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elete val="1"/>
          </c:dLbls>
          <c:cat>
            <c:strRef>
              <c:f>Sheet1!$A$2</c:f>
              <c:strCache>
                <c:ptCount val="1"/>
                <c:pt idx="0">
                  <c:v>Number of Vulnerabilities</c:v>
                </c:pt>
              </c:strCache>
            </c:strRef>
          </c:cat>
          <c:val>
            <c:numRef>
              <c:f>Sheet1!$C$2</c:f>
              <c:numCache>
                <c:formatCode>General</c:formatCode>
                <c:ptCount val="1"/>
                <c:pt idx="0">
                  <c:v>1</c:v>
                </c:pt>
              </c:numCache>
            </c:numRef>
          </c:val>
          <c:extLst>
            <c:ext xmlns:c16="http://schemas.microsoft.com/office/drawing/2014/chart" uri="{C3380CC4-5D6E-409C-BE32-E72D297353CC}">
              <c16:uniqueId val="{00000003-C539-4485-AD19-39D2D51AED77}"/>
            </c:ext>
          </c:extLst>
        </c:ser>
        <c:ser>
          <c:idx val="2"/>
          <c:order val="2"/>
          <c:tx>
            <c:strRef>
              <c:f>Sheet1!$D$1</c:f>
              <c:strCache>
                <c:ptCount val="1"/>
                <c:pt idx="0">
                  <c:v>Medium</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elete val="1"/>
          </c:dLbls>
          <c:cat>
            <c:strRef>
              <c:f>Sheet1!$A$2</c:f>
              <c:strCache>
                <c:ptCount val="1"/>
                <c:pt idx="0">
                  <c:v>Number of Vulnerabilities</c:v>
                </c:pt>
              </c:strCache>
            </c:strRef>
          </c:cat>
          <c:val>
            <c:numRef>
              <c:f>Sheet1!$D$2</c:f>
              <c:numCache>
                <c:formatCode>General</c:formatCode>
                <c:ptCount val="1"/>
                <c:pt idx="0">
                  <c:v>1</c:v>
                </c:pt>
              </c:numCache>
            </c:numRef>
          </c:val>
          <c:extLst>
            <c:ext xmlns:c16="http://schemas.microsoft.com/office/drawing/2014/chart" uri="{C3380CC4-5D6E-409C-BE32-E72D297353CC}">
              <c16:uniqueId val="{00000005-C539-4485-AD19-39D2D51AED77}"/>
            </c:ext>
          </c:extLst>
        </c:ser>
        <c:dLbls>
          <c:dLblPos val="inEnd"/>
          <c:showLegendKey val="0"/>
          <c:showVal val="1"/>
          <c:showCatName val="0"/>
          <c:showSerName val="0"/>
          <c:showPercent val="0"/>
          <c:showBubbleSize val="0"/>
        </c:dLbls>
        <c:gapWidth val="100"/>
        <c:overlap val="-24"/>
        <c:axId val="47510272"/>
        <c:axId val="47511808"/>
      </c:barChart>
      <c:catAx>
        <c:axId val="4751027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11808"/>
        <c:crosses val="autoZero"/>
        <c:auto val="1"/>
        <c:lblAlgn val="ctr"/>
        <c:lblOffset val="100"/>
        <c:noMultiLvlLbl val="0"/>
      </c:catAx>
      <c:valAx>
        <c:axId val="47511808"/>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10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z9sXZfiOWKH4nR13ZDbwktpl4w==">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1179</Words>
  <Characters>6724</Characters>
  <Application>Microsoft Office Word</Application>
  <DocSecurity>0</DocSecurity>
  <Lines>56</Lines>
  <Paragraphs>15</Paragraphs>
  <ScaleCrop>false</ScaleCrop>
  <Company/>
  <LinksUpToDate>false</LinksUpToDate>
  <CharactersWithSpaces>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Bansal</dc:creator>
  <cp:lastModifiedBy>Microsoft Office User</cp:lastModifiedBy>
  <cp:revision>2</cp:revision>
  <dcterms:created xsi:type="dcterms:W3CDTF">2020-12-16T20:34:00Z</dcterms:created>
  <dcterms:modified xsi:type="dcterms:W3CDTF">2020-12-16T20:34:00Z</dcterms:modified>
</cp:coreProperties>
</file>